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AE2" w:rsidRDefault="004F3AE2" w:rsidP="0020698C">
      <w:pPr>
        <w:shd w:val="clear" w:color="auto" w:fill="FFFFFF" w:themeFill="background1"/>
        <w:jc w:val="center"/>
      </w:pPr>
      <w:r>
        <w:rPr>
          <w:noProof/>
        </w:rPr>
        <w:drawing>
          <wp:inline distT="0" distB="0" distL="0" distR="0" wp14:anchorId="76F10B9D" wp14:editId="704CE956">
            <wp:extent cx="1343025" cy="53130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57425" cy="537004"/>
                    </a:xfrm>
                    <a:prstGeom prst="rect">
                      <a:avLst/>
                    </a:prstGeom>
                  </pic:spPr>
                </pic:pic>
              </a:graphicData>
            </a:graphic>
          </wp:inline>
        </w:drawing>
      </w:r>
    </w:p>
    <w:p w:rsidR="00070E01" w:rsidRDefault="004F3AE2" w:rsidP="004F3AE2">
      <w:pPr>
        <w:jc w:val="center"/>
        <w:rPr>
          <w:b/>
          <w:color w:val="ED7D31" w:themeColor="accent2"/>
        </w:rPr>
      </w:pPr>
      <w:r w:rsidRPr="004F3AE2">
        <w:rPr>
          <w:b/>
          <w:color w:val="ED7D31" w:themeColor="accent2"/>
        </w:rPr>
        <w:t>Thank you for taking the time to interview with us. Below</w:t>
      </w:r>
      <w:r w:rsidR="0020698C">
        <w:rPr>
          <w:b/>
          <w:color w:val="ED7D31" w:themeColor="accent2"/>
        </w:rPr>
        <w:t xml:space="preserve"> is</w:t>
      </w:r>
      <w:r w:rsidRPr="004F3AE2">
        <w:rPr>
          <w:b/>
          <w:color w:val="ED7D31" w:themeColor="accent2"/>
        </w:rPr>
        <w:t xml:space="preserve"> an On-site Interview Companion Guide. This is a worksheet designed to focus your preparation for the interview. </w:t>
      </w:r>
    </w:p>
    <w:p w:rsidR="004F3AE2" w:rsidRPr="004F3AE2" w:rsidRDefault="00480E66" w:rsidP="004F3AE2">
      <w:pPr>
        <w:jc w:val="center"/>
        <w:rPr>
          <w:b/>
          <w:color w:val="ED7D31" w:themeColor="accent2"/>
        </w:rPr>
      </w:pPr>
      <w:r>
        <w:rPr>
          <w:b/>
          <w:color w:val="ED7D31" w:themeColor="accent2"/>
        </w:rPr>
        <w:t>In our on-site you can expect three separate coding questions (30 min each), one system design question (30 min) and 10-12 behavioral questions.</w:t>
      </w:r>
      <w:r w:rsidR="00E03BE9">
        <w:rPr>
          <w:b/>
          <w:color w:val="ED7D31" w:themeColor="accent2"/>
        </w:rPr>
        <w:t xml:space="preserve"> These will be divided into four separate rounds lasting 60 min each.</w:t>
      </w:r>
    </w:p>
    <w:p w:rsidR="0020698C" w:rsidRPr="0020698C" w:rsidRDefault="0020698C" w:rsidP="0020698C">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43815</wp:posOffset>
                </wp:positionV>
                <wp:extent cx="6810375" cy="1333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810375" cy="1333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62F74" id="Rectangle 3" o:spid="_x0000_s1026" style="position:absolute;margin-left:485.05pt;margin-top:3.45pt;width:536.25pt;height:1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" fillcolor="#4472c4 [3208]" strokecolor="#1f3763 [1608]" strokeweight="1pt">
                <w10:wrap anchorx="margin"/>
              </v:rect>
            </w:pict>
          </mc:Fallback>
        </mc:AlternateContent>
      </w:r>
    </w:p>
    <w:p w:rsidR="0020698C" w:rsidRPr="006F348B" w:rsidRDefault="0020698C" w:rsidP="00292184">
      <w:pPr>
        <w:pStyle w:val="Heading2"/>
      </w:pPr>
      <w:r w:rsidRPr="006F348B">
        <w:t>Coding</w:t>
      </w:r>
    </w:p>
    <w:p w:rsidR="0020698C" w:rsidRDefault="0020698C" w:rsidP="0020698C">
      <w:r w:rsidRPr="006B504C">
        <w:rPr>
          <w:b/>
          <w:color w:val="ED7D31" w:themeColor="accent2"/>
          <w:u w:val="single"/>
        </w:rPr>
        <w:t>Videos:</w:t>
      </w:r>
      <w:r w:rsidRPr="006B504C">
        <w:rPr>
          <w:color w:val="ED7D31" w:themeColor="accent2"/>
        </w:rPr>
        <w:t xml:space="preserve"> </w:t>
      </w:r>
      <w:r w:rsidR="00D65BB5">
        <w:t>In this section you’ll find videos of Amazonians describing the coding questions and ideal solutions</w:t>
      </w:r>
      <w:r w:rsidR="003128BA">
        <w:t>/approaches</w:t>
      </w:r>
      <w:r w:rsidR="00D65BB5">
        <w:t xml:space="preserve"> in our on-site interviews. </w:t>
      </w:r>
    </w:p>
    <w:p w:rsidR="006B504C" w:rsidRDefault="006E34A8" w:rsidP="00D65BB5">
      <w:pPr>
        <w:pStyle w:val="ListParagraph"/>
        <w:numPr>
          <w:ilvl w:val="0"/>
          <w:numId w:val="25"/>
        </w:numPr>
      </w:pPr>
      <w:hyperlink r:id="rId11" w:history="1">
        <w:r w:rsidRPr="006E34A8">
          <w:rPr>
            <w:rStyle w:val="Hyperlink"/>
          </w:rPr>
          <w:t>Amazon Coding Question Tips</w:t>
        </w:r>
      </w:hyperlink>
      <w:r w:rsidR="003F08CE">
        <w:t xml:space="preserve"> (Hyperlinked)</w:t>
      </w:r>
    </w:p>
    <w:p w:rsidR="00D65BB5" w:rsidRDefault="006B504C" w:rsidP="00D65BB5">
      <w:pPr>
        <w:pStyle w:val="ListParagraph"/>
        <w:numPr>
          <w:ilvl w:val="0"/>
          <w:numId w:val="25"/>
        </w:numPr>
      </w:pPr>
      <w:hyperlink r:id="rId12" w:history="1">
        <w:r w:rsidR="00D65BB5" w:rsidRPr="006B504C">
          <w:rPr>
            <w:rStyle w:val="Hyperlink"/>
          </w:rPr>
          <w:t>Amazon Career Day (</w:t>
        </w:r>
        <w:proofErr w:type="spellStart"/>
        <w:r w:rsidR="00D65BB5" w:rsidRPr="006B504C">
          <w:rPr>
            <w:rStyle w:val="Hyperlink"/>
          </w:rPr>
          <w:t>HackerRank</w:t>
        </w:r>
        <w:proofErr w:type="spellEnd"/>
        <w:r w:rsidR="00D65BB5" w:rsidRPr="006B504C">
          <w:rPr>
            <w:rStyle w:val="Hyperlink"/>
          </w:rPr>
          <w:t>)</w:t>
        </w:r>
      </w:hyperlink>
      <w:r w:rsidR="00D65BB5">
        <w:t xml:space="preserve"> </w:t>
      </w:r>
      <w:r w:rsidR="003F08CE">
        <w:t xml:space="preserve">(Hyperlinked) </w:t>
      </w:r>
      <w:r w:rsidR="00D65BB5" w:rsidRPr="006F348B">
        <w:rPr>
          <w:i/>
        </w:rPr>
        <w:t>Minute Mark</w:t>
      </w:r>
      <w:r w:rsidR="006E34A8" w:rsidRPr="006F348B">
        <w:rPr>
          <w:i/>
        </w:rPr>
        <w:t>s</w:t>
      </w:r>
      <w:r w:rsidR="00D65BB5" w:rsidRPr="006F348B">
        <w:rPr>
          <w:i/>
        </w:rPr>
        <w:t xml:space="preserve"> 2:10-</w:t>
      </w:r>
      <w:r w:rsidRPr="006F348B">
        <w:rPr>
          <w:i/>
        </w:rPr>
        <w:t>27:15</w:t>
      </w:r>
    </w:p>
    <w:p w:rsidR="008D2B56" w:rsidRDefault="008D2B56" w:rsidP="0020698C">
      <w:pPr>
        <w:rPr>
          <w:b/>
          <w:color w:val="ED7D31" w:themeColor="accent2"/>
          <w:u w:val="single"/>
        </w:rPr>
      </w:pPr>
    </w:p>
    <w:p w:rsidR="0020698C" w:rsidRDefault="006E34A8" w:rsidP="0020698C">
      <w:r w:rsidRPr="006E34A8">
        <w:rPr>
          <w:b/>
          <w:color w:val="ED7D31" w:themeColor="accent2"/>
          <w:u w:val="single"/>
        </w:rPr>
        <w:t>Practice Questions:</w:t>
      </w:r>
      <w:r w:rsidRPr="006E34A8">
        <w:rPr>
          <w:color w:val="ED7D31" w:themeColor="accent2"/>
        </w:rPr>
        <w:t xml:space="preserve"> </w:t>
      </w:r>
      <w:r>
        <w:t>In this section you’ll find links to coding questions similar to those asked in our on-site interviews. Our recommendation is that you spend a large quantity of time (</w:t>
      </w:r>
      <w:r w:rsidRPr="003128BA">
        <w:rPr>
          <w:b/>
          <w:color w:val="2E74B5" w:themeColor="accent1" w:themeShade="BF"/>
        </w:rPr>
        <w:t>3-5 Medium Difficulty Questions in Data Structures &amp; Algorithms</w:t>
      </w:r>
      <w:r>
        <w:t xml:space="preserve">) practicing these questions, even if you feel prepared. </w:t>
      </w:r>
    </w:p>
    <w:p w:rsidR="008D2B56" w:rsidRDefault="008D2B56" w:rsidP="0020698C"/>
    <w:tbl>
      <w:tblPr>
        <w:tblStyle w:val="TableGrid"/>
        <w:tblW w:w="9895" w:type="dxa"/>
        <w:tblLayout w:type="fixed"/>
        <w:tblLook w:val="04A0" w:firstRow="1" w:lastRow="0" w:firstColumn="1" w:lastColumn="0" w:noHBand="0" w:noVBand="1"/>
      </w:tblPr>
      <w:tblGrid>
        <w:gridCol w:w="895"/>
        <w:gridCol w:w="1170"/>
        <w:gridCol w:w="720"/>
        <w:gridCol w:w="1800"/>
        <w:gridCol w:w="720"/>
        <w:gridCol w:w="1260"/>
        <w:gridCol w:w="810"/>
        <w:gridCol w:w="900"/>
        <w:gridCol w:w="810"/>
        <w:gridCol w:w="810"/>
      </w:tblGrid>
      <w:tr w:rsidR="008D2B56" w:rsidTr="00A77E7D">
        <w:tc>
          <w:tcPr>
            <w:tcW w:w="9895" w:type="dxa"/>
            <w:gridSpan w:val="10"/>
          </w:tcPr>
          <w:p w:rsidR="008D2B56" w:rsidRPr="00C43509" w:rsidRDefault="008D2B56" w:rsidP="008D2B56">
            <w:pPr>
              <w:jc w:val="center"/>
              <w:rPr>
                <w:rStyle w:val="Hyperlink"/>
                <w:b/>
                <w:u w:val="none"/>
              </w:rPr>
            </w:pPr>
            <w:r w:rsidRPr="00C43509">
              <w:rPr>
                <w:rStyle w:val="Hyperlink"/>
                <w:b/>
                <w:color w:val="ED7D31" w:themeColor="accent2"/>
                <w:u w:val="none"/>
              </w:rPr>
              <w:t>Data Structures</w:t>
            </w:r>
            <w:r w:rsidR="00C82CCA" w:rsidRPr="00C43509">
              <w:rPr>
                <w:rStyle w:val="Hyperlink"/>
                <w:b/>
                <w:color w:val="ED7D31" w:themeColor="accent2"/>
                <w:u w:val="none"/>
              </w:rPr>
              <w:t xml:space="preserve"> (</w:t>
            </w:r>
            <w:r w:rsidR="00D93848">
              <w:rPr>
                <w:rStyle w:val="Hyperlink"/>
                <w:b/>
                <w:color w:val="ED7D31" w:themeColor="accent2"/>
                <w:u w:val="none"/>
              </w:rPr>
              <w:t xml:space="preserve"> Questions </w:t>
            </w:r>
            <w:r w:rsidR="00C82CCA" w:rsidRPr="00C43509">
              <w:rPr>
                <w:rStyle w:val="Hyperlink"/>
                <w:b/>
                <w:color w:val="ED7D31" w:themeColor="accent2"/>
                <w:u w:val="none"/>
              </w:rPr>
              <w:t>Hyperlinked)</w:t>
            </w:r>
          </w:p>
        </w:tc>
      </w:tr>
      <w:tr w:rsidR="00A77E7D" w:rsidTr="00A77E7D">
        <w:tc>
          <w:tcPr>
            <w:tcW w:w="895" w:type="dxa"/>
          </w:tcPr>
          <w:p w:rsidR="008D2B56" w:rsidRPr="008D2B56" w:rsidRDefault="008D2B56" w:rsidP="008D2B56">
            <w:pPr>
              <w:rPr>
                <w:rStyle w:val="Hyperlink"/>
                <w:color w:val="auto"/>
                <w:u w:val="none"/>
              </w:rPr>
            </w:pPr>
            <w:hyperlink r:id="rId13" w:history="1">
              <w:r w:rsidRPr="00815E60">
                <w:rPr>
                  <w:rStyle w:val="Hyperlink"/>
                </w:rPr>
                <w:t>Array</w:t>
              </w:r>
            </w:hyperlink>
          </w:p>
        </w:tc>
        <w:tc>
          <w:tcPr>
            <w:tcW w:w="1170" w:type="dxa"/>
          </w:tcPr>
          <w:p w:rsidR="008D2B56" w:rsidRPr="008D2B56" w:rsidRDefault="008D2B56" w:rsidP="008D2B56">
            <w:pPr>
              <w:rPr>
                <w:rStyle w:val="Hyperlink"/>
                <w:color w:val="auto"/>
                <w:u w:val="none"/>
              </w:rPr>
            </w:pPr>
            <w:hyperlink r:id="rId14" w:history="1">
              <w:r w:rsidRPr="00815E60">
                <w:rPr>
                  <w:rStyle w:val="Hyperlink"/>
                </w:rPr>
                <w:t>Linked List</w:t>
              </w:r>
            </w:hyperlink>
          </w:p>
        </w:tc>
        <w:tc>
          <w:tcPr>
            <w:tcW w:w="720" w:type="dxa"/>
          </w:tcPr>
          <w:p w:rsidR="008D2B56" w:rsidRPr="008D2B56" w:rsidRDefault="008D2B56" w:rsidP="008D2B56">
            <w:pPr>
              <w:rPr>
                <w:rStyle w:val="Hyperlink"/>
                <w:color w:val="auto"/>
                <w:u w:val="none"/>
              </w:rPr>
            </w:pPr>
            <w:hyperlink r:id="rId15" w:history="1">
              <w:r w:rsidRPr="001E4E66">
                <w:rPr>
                  <w:rStyle w:val="Hyperlink"/>
                </w:rPr>
                <w:t>Trees</w:t>
              </w:r>
            </w:hyperlink>
          </w:p>
        </w:tc>
        <w:tc>
          <w:tcPr>
            <w:tcW w:w="1800" w:type="dxa"/>
          </w:tcPr>
          <w:p w:rsidR="008D2B56" w:rsidRDefault="008D2B56" w:rsidP="008D2B56">
            <w:pPr>
              <w:rPr>
                <w:rStyle w:val="Hyperlink"/>
                <w:color w:val="auto"/>
                <w:u w:val="none"/>
              </w:rPr>
            </w:pPr>
            <w:hyperlink r:id="rId16" w:history="1">
              <w:r w:rsidRPr="001E4E66">
                <w:rPr>
                  <w:rStyle w:val="Hyperlink"/>
                </w:rPr>
                <w:t>Binary/Balanced</w:t>
              </w:r>
            </w:hyperlink>
          </w:p>
        </w:tc>
        <w:tc>
          <w:tcPr>
            <w:tcW w:w="720" w:type="dxa"/>
          </w:tcPr>
          <w:p w:rsidR="008D2B56" w:rsidRPr="008D2B56" w:rsidRDefault="008D2B56" w:rsidP="008D2B56">
            <w:pPr>
              <w:rPr>
                <w:rStyle w:val="Hyperlink"/>
                <w:color w:val="auto"/>
                <w:u w:val="none"/>
              </w:rPr>
            </w:pPr>
            <w:hyperlink r:id="rId17" w:history="1">
              <w:r w:rsidRPr="001E4E66">
                <w:rPr>
                  <w:rStyle w:val="Hyperlink"/>
                </w:rPr>
                <w:t>Heap</w:t>
              </w:r>
            </w:hyperlink>
          </w:p>
        </w:tc>
        <w:tc>
          <w:tcPr>
            <w:tcW w:w="1260" w:type="dxa"/>
          </w:tcPr>
          <w:p w:rsidR="008D2B56" w:rsidRPr="008D2B56" w:rsidRDefault="008D2B56" w:rsidP="008D2B56">
            <w:pPr>
              <w:rPr>
                <w:rStyle w:val="Hyperlink"/>
                <w:color w:val="auto"/>
                <w:u w:val="none"/>
              </w:rPr>
            </w:pPr>
            <w:hyperlink r:id="rId18" w:history="1">
              <w:r w:rsidRPr="001E4E66">
                <w:rPr>
                  <w:rStyle w:val="Hyperlink"/>
                </w:rPr>
                <w:t>Hash Table</w:t>
              </w:r>
            </w:hyperlink>
          </w:p>
        </w:tc>
        <w:tc>
          <w:tcPr>
            <w:tcW w:w="810" w:type="dxa"/>
          </w:tcPr>
          <w:p w:rsidR="008D2B56" w:rsidRPr="008D2B56" w:rsidRDefault="008D2B56" w:rsidP="008D2B56">
            <w:pPr>
              <w:rPr>
                <w:rStyle w:val="Hyperlink"/>
                <w:color w:val="auto"/>
                <w:u w:val="none"/>
              </w:rPr>
            </w:pPr>
            <w:hyperlink r:id="rId19" w:history="1">
              <w:r w:rsidRPr="001E4E66">
                <w:rPr>
                  <w:rStyle w:val="Hyperlink"/>
                </w:rPr>
                <w:t>Stack</w:t>
              </w:r>
            </w:hyperlink>
          </w:p>
        </w:tc>
        <w:tc>
          <w:tcPr>
            <w:tcW w:w="900" w:type="dxa"/>
          </w:tcPr>
          <w:p w:rsidR="008D2B56" w:rsidRPr="008D2B56" w:rsidRDefault="008D2B56" w:rsidP="008D2B56">
            <w:pPr>
              <w:rPr>
                <w:rStyle w:val="Hyperlink"/>
                <w:color w:val="auto"/>
                <w:u w:val="none"/>
              </w:rPr>
            </w:pPr>
            <w:hyperlink r:id="rId20" w:history="1">
              <w:r w:rsidRPr="001E4E66">
                <w:rPr>
                  <w:rStyle w:val="Hyperlink"/>
                </w:rPr>
                <w:t>Queue</w:t>
              </w:r>
            </w:hyperlink>
          </w:p>
        </w:tc>
        <w:tc>
          <w:tcPr>
            <w:tcW w:w="810" w:type="dxa"/>
          </w:tcPr>
          <w:p w:rsidR="008D2B56" w:rsidRPr="008D2B56" w:rsidRDefault="008D2B56" w:rsidP="008D2B56">
            <w:pPr>
              <w:rPr>
                <w:rStyle w:val="Hyperlink"/>
                <w:color w:val="auto"/>
                <w:u w:val="none"/>
              </w:rPr>
            </w:pPr>
            <w:hyperlink r:id="rId21" w:history="1">
              <w:proofErr w:type="spellStart"/>
              <w:r w:rsidRPr="001E4E66">
                <w:rPr>
                  <w:rStyle w:val="Hyperlink"/>
                </w:rPr>
                <w:t>Trie</w:t>
              </w:r>
              <w:proofErr w:type="spellEnd"/>
            </w:hyperlink>
          </w:p>
        </w:tc>
        <w:tc>
          <w:tcPr>
            <w:tcW w:w="810" w:type="dxa"/>
          </w:tcPr>
          <w:p w:rsidR="008D2B56" w:rsidRPr="008D2B56" w:rsidRDefault="008D2B56" w:rsidP="008D2B56">
            <w:pPr>
              <w:rPr>
                <w:rStyle w:val="Hyperlink"/>
                <w:color w:val="auto"/>
                <w:u w:val="none"/>
              </w:rPr>
            </w:pPr>
            <w:hyperlink r:id="rId22" w:history="1">
              <w:r w:rsidRPr="008D2B56">
                <w:rPr>
                  <w:rStyle w:val="Hyperlink"/>
                </w:rPr>
                <w:t>Graph</w:t>
              </w:r>
            </w:hyperlink>
          </w:p>
        </w:tc>
      </w:tr>
    </w:tbl>
    <w:p w:rsidR="008D2B56" w:rsidRPr="008D2B56" w:rsidRDefault="008D2B56" w:rsidP="008D2B56">
      <w:pPr>
        <w:rPr>
          <w:rStyle w:val="Hyperlink"/>
          <w:color w:val="auto"/>
          <w:u w:val="none"/>
        </w:rPr>
      </w:pPr>
    </w:p>
    <w:tbl>
      <w:tblPr>
        <w:tblStyle w:val="TableGrid"/>
        <w:tblW w:w="9895" w:type="dxa"/>
        <w:tblLayout w:type="fixed"/>
        <w:tblLook w:val="04A0" w:firstRow="1" w:lastRow="0" w:firstColumn="1" w:lastColumn="0" w:noHBand="0" w:noVBand="1"/>
      </w:tblPr>
      <w:tblGrid>
        <w:gridCol w:w="985"/>
        <w:gridCol w:w="1710"/>
        <w:gridCol w:w="900"/>
        <w:gridCol w:w="1530"/>
        <w:gridCol w:w="900"/>
        <w:gridCol w:w="1170"/>
        <w:gridCol w:w="900"/>
        <w:gridCol w:w="1800"/>
      </w:tblGrid>
      <w:tr w:rsidR="00A77E7D" w:rsidTr="00A77E7D">
        <w:tc>
          <w:tcPr>
            <w:tcW w:w="9895" w:type="dxa"/>
            <w:gridSpan w:val="8"/>
          </w:tcPr>
          <w:p w:rsidR="00A77E7D" w:rsidRDefault="00A77E7D" w:rsidP="00C43509">
            <w:pPr>
              <w:jc w:val="center"/>
              <w:rPr>
                <w:rStyle w:val="Hyperlink"/>
                <w:b/>
                <w:color w:val="ED7D31" w:themeColor="accent2"/>
                <w:u w:val="none"/>
              </w:rPr>
            </w:pPr>
            <w:r>
              <w:rPr>
                <w:rStyle w:val="Hyperlink"/>
                <w:b/>
                <w:color w:val="ED7D31" w:themeColor="accent2"/>
                <w:u w:val="none"/>
              </w:rPr>
              <w:t xml:space="preserve">Algorithms </w:t>
            </w:r>
            <w:r w:rsidRPr="00C43509">
              <w:rPr>
                <w:rStyle w:val="Hyperlink"/>
                <w:b/>
                <w:color w:val="ED7D31" w:themeColor="accent2"/>
                <w:u w:val="none"/>
              </w:rPr>
              <w:t>(</w:t>
            </w:r>
            <w:r>
              <w:rPr>
                <w:rStyle w:val="Hyperlink"/>
                <w:b/>
                <w:color w:val="ED7D31" w:themeColor="accent2"/>
                <w:u w:val="none"/>
              </w:rPr>
              <w:t xml:space="preserve">Questions </w:t>
            </w:r>
            <w:r w:rsidRPr="00C43509">
              <w:rPr>
                <w:rStyle w:val="Hyperlink"/>
                <w:b/>
                <w:color w:val="ED7D31" w:themeColor="accent2"/>
                <w:u w:val="none"/>
              </w:rPr>
              <w:t>Hyperlinked)</w:t>
            </w:r>
          </w:p>
        </w:tc>
      </w:tr>
      <w:tr w:rsidR="00A77E7D" w:rsidTr="00A77E7D">
        <w:tc>
          <w:tcPr>
            <w:tcW w:w="985" w:type="dxa"/>
          </w:tcPr>
          <w:p w:rsidR="00A77E7D" w:rsidRPr="008D2B56" w:rsidRDefault="00A77E7D" w:rsidP="008D0AD2">
            <w:pPr>
              <w:rPr>
                <w:rStyle w:val="Hyperlink"/>
                <w:color w:val="auto"/>
                <w:u w:val="none"/>
              </w:rPr>
            </w:pPr>
            <w:hyperlink r:id="rId23" w:history="1">
              <w:r w:rsidRPr="00C43509">
                <w:rPr>
                  <w:rStyle w:val="Hyperlink"/>
                </w:rPr>
                <w:t>Sorting</w:t>
              </w:r>
            </w:hyperlink>
          </w:p>
        </w:tc>
        <w:tc>
          <w:tcPr>
            <w:tcW w:w="1710" w:type="dxa"/>
          </w:tcPr>
          <w:p w:rsidR="00A77E7D" w:rsidRPr="008D2B56" w:rsidRDefault="00A77E7D" w:rsidP="008D0AD2">
            <w:pPr>
              <w:rPr>
                <w:rStyle w:val="Hyperlink"/>
                <w:color w:val="auto"/>
                <w:u w:val="none"/>
              </w:rPr>
            </w:pPr>
            <w:hyperlink r:id="rId24" w:history="1">
              <w:r w:rsidRPr="003128BA">
                <w:rPr>
                  <w:rStyle w:val="Hyperlink"/>
                </w:rPr>
                <w:t>Implementation</w:t>
              </w:r>
            </w:hyperlink>
          </w:p>
        </w:tc>
        <w:tc>
          <w:tcPr>
            <w:tcW w:w="900" w:type="dxa"/>
          </w:tcPr>
          <w:p w:rsidR="00A77E7D" w:rsidRPr="008D2B56" w:rsidRDefault="00A77E7D" w:rsidP="008D0AD2">
            <w:pPr>
              <w:rPr>
                <w:rStyle w:val="Hyperlink"/>
                <w:color w:val="auto"/>
                <w:u w:val="none"/>
              </w:rPr>
            </w:pPr>
            <w:hyperlink r:id="rId25" w:history="1">
              <w:r w:rsidRPr="003128BA">
                <w:rPr>
                  <w:rStyle w:val="Hyperlink"/>
                </w:rPr>
                <w:t>Search</w:t>
              </w:r>
            </w:hyperlink>
          </w:p>
        </w:tc>
        <w:tc>
          <w:tcPr>
            <w:tcW w:w="1530" w:type="dxa"/>
          </w:tcPr>
          <w:p w:rsidR="00A77E7D" w:rsidRDefault="00A77E7D" w:rsidP="008D0AD2">
            <w:pPr>
              <w:rPr>
                <w:rStyle w:val="Hyperlink"/>
                <w:color w:val="auto"/>
                <w:u w:val="none"/>
              </w:rPr>
            </w:pPr>
            <w:hyperlink r:id="rId26" w:history="1">
              <w:r w:rsidRPr="003128BA">
                <w:rPr>
                  <w:rStyle w:val="Hyperlink"/>
                </w:rPr>
                <w:t>Graph Theory</w:t>
              </w:r>
            </w:hyperlink>
          </w:p>
        </w:tc>
        <w:tc>
          <w:tcPr>
            <w:tcW w:w="900" w:type="dxa"/>
          </w:tcPr>
          <w:p w:rsidR="00A77E7D" w:rsidRPr="008D2B56" w:rsidRDefault="00A77E7D" w:rsidP="008D0AD2">
            <w:pPr>
              <w:rPr>
                <w:rStyle w:val="Hyperlink"/>
                <w:color w:val="auto"/>
                <w:u w:val="none"/>
              </w:rPr>
            </w:pPr>
            <w:hyperlink r:id="rId27" w:history="1">
              <w:r w:rsidRPr="00C43509">
                <w:rPr>
                  <w:rStyle w:val="Hyperlink"/>
                </w:rPr>
                <w:t>Greedy</w:t>
              </w:r>
            </w:hyperlink>
          </w:p>
        </w:tc>
        <w:tc>
          <w:tcPr>
            <w:tcW w:w="1170" w:type="dxa"/>
          </w:tcPr>
          <w:p w:rsidR="00A77E7D" w:rsidRPr="008D2B56" w:rsidRDefault="00A77E7D" w:rsidP="008D0AD2">
            <w:pPr>
              <w:rPr>
                <w:rStyle w:val="Hyperlink"/>
                <w:color w:val="auto"/>
                <w:u w:val="none"/>
              </w:rPr>
            </w:pPr>
            <w:hyperlink r:id="rId28" w:history="1">
              <w:r w:rsidRPr="00C43509">
                <w:rPr>
                  <w:rStyle w:val="Hyperlink"/>
                </w:rPr>
                <w:t>Recursion</w:t>
              </w:r>
            </w:hyperlink>
          </w:p>
        </w:tc>
        <w:tc>
          <w:tcPr>
            <w:tcW w:w="900" w:type="dxa"/>
          </w:tcPr>
          <w:p w:rsidR="00A77E7D" w:rsidRPr="008D2B56" w:rsidRDefault="00A77E7D" w:rsidP="008D0AD2">
            <w:pPr>
              <w:rPr>
                <w:rStyle w:val="Hyperlink"/>
                <w:color w:val="auto"/>
                <w:u w:val="none"/>
              </w:rPr>
            </w:pPr>
            <w:hyperlink r:id="rId29" w:history="1">
              <w:r w:rsidRPr="00C43509">
                <w:rPr>
                  <w:rStyle w:val="Hyperlink"/>
                </w:rPr>
                <w:t>Strings</w:t>
              </w:r>
            </w:hyperlink>
          </w:p>
        </w:tc>
        <w:tc>
          <w:tcPr>
            <w:tcW w:w="1800" w:type="dxa"/>
          </w:tcPr>
          <w:p w:rsidR="00A77E7D" w:rsidRDefault="00A77E7D" w:rsidP="008D0AD2">
            <w:pPr>
              <w:rPr>
                <w:rStyle w:val="Hyperlink"/>
                <w:color w:val="auto"/>
                <w:u w:val="none"/>
              </w:rPr>
            </w:pPr>
            <w:hyperlink r:id="rId30" w:history="1">
              <w:r w:rsidRPr="00A77E7D">
                <w:rPr>
                  <w:rStyle w:val="Hyperlink"/>
                </w:rPr>
                <w:t>Bit Manipulation</w:t>
              </w:r>
            </w:hyperlink>
          </w:p>
        </w:tc>
      </w:tr>
    </w:tbl>
    <w:p w:rsidR="006E34A8" w:rsidRDefault="006E34A8" w:rsidP="0020698C"/>
    <w:p w:rsidR="006E34A8" w:rsidRDefault="003128BA" w:rsidP="0020698C">
      <w:r w:rsidRPr="003128BA">
        <w:rPr>
          <w:b/>
          <w:color w:val="ED7D31" w:themeColor="accent2"/>
          <w:u w:val="single"/>
        </w:rPr>
        <w:t>Tips:</w:t>
      </w:r>
      <w:r w:rsidRPr="003128BA">
        <w:rPr>
          <w:color w:val="ED7D31" w:themeColor="accent2"/>
        </w:rPr>
        <w:t xml:space="preserve"> </w:t>
      </w:r>
      <w:r>
        <w:t>The section is comprised of general and specific tips. It will be important to read this thoroug</w:t>
      </w:r>
      <w:r w:rsidR="00483664">
        <w:t>hly and ensure that you utilize</w:t>
      </w:r>
      <w:r>
        <w:t xml:space="preserve"> these approaches.</w:t>
      </w:r>
    </w:p>
    <w:p w:rsidR="003128BA" w:rsidRDefault="003128BA" w:rsidP="0022444A">
      <w:pPr>
        <w:pStyle w:val="ListParagraph"/>
        <w:numPr>
          <w:ilvl w:val="0"/>
          <w:numId w:val="25"/>
        </w:numPr>
      </w:pPr>
      <w:r w:rsidRPr="006F348B">
        <w:rPr>
          <w:b/>
          <w:color w:val="4472C4" w:themeColor="accent5"/>
        </w:rPr>
        <w:t>General Tip #1:</w:t>
      </w:r>
      <w:r w:rsidRPr="006F348B">
        <w:rPr>
          <w:color w:val="4472C4" w:themeColor="accent5"/>
        </w:rPr>
        <w:t xml:space="preserve"> </w:t>
      </w:r>
      <w:r w:rsidRPr="00292184">
        <w:rPr>
          <w:i/>
        </w:rPr>
        <w:t>Question Clarification</w:t>
      </w:r>
      <w:r>
        <w:t xml:space="preserve"> – Before answering ANY technical questions, be sure to ask clarifying questions before jumping into code/design (think of it like you’re gathering requirements).</w:t>
      </w:r>
      <w:r w:rsidR="0022444A">
        <w:t xml:space="preserve"> Ex: </w:t>
      </w:r>
      <w:r w:rsidR="0022444A" w:rsidRPr="0022444A">
        <w:t>Did the interviewer say the array was sorted?</w:t>
      </w:r>
    </w:p>
    <w:p w:rsidR="003128BA" w:rsidRDefault="003128BA" w:rsidP="003128BA">
      <w:pPr>
        <w:pStyle w:val="ListParagraph"/>
        <w:numPr>
          <w:ilvl w:val="0"/>
          <w:numId w:val="25"/>
        </w:numPr>
      </w:pPr>
      <w:r w:rsidRPr="006F348B">
        <w:rPr>
          <w:b/>
          <w:color w:val="4472C4" w:themeColor="accent5"/>
        </w:rPr>
        <w:t>General Tip #2:</w:t>
      </w:r>
      <w:r w:rsidRPr="006F348B">
        <w:rPr>
          <w:color w:val="4472C4" w:themeColor="accent5"/>
        </w:rPr>
        <w:t xml:space="preserve"> </w:t>
      </w:r>
      <w:r w:rsidR="006F0FE1" w:rsidRPr="00292184">
        <w:rPr>
          <w:i/>
        </w:rPr>
        <w:t>Thinking Out Lou</w:t>
      </w:r>
      <w:r w:rsidRPr="00292184">
        <w:rPr>
          <w:i/>
        </w:rPr>
        <w:t>d</w:t>
      </w:r>
      <w:r>
        <w:t xml:space="preserve"> – Always verbalize your thought process and actions</w:t>
      </w:r>
      <w:r w:rsidR="00483664">
        <w:t>. Often times your approach to the problem is just as important as the solution. Suggestions are</w:t>
      </w:r>
      <w:r w:rsidR="004D7676">
        <w:t>,</w:t>
      </w:r>
      <w:r w:rsidR="00483664">
        <w:t xml:space="preserve"> to talk through constraints you see and tradeoffs you’re making in your solutions. </w:t>
      </w:r>
    </w:p>
    <w:p w:rsidR="00483664" w:rsidRDefault="00483664" w:rsidP="003128BA">
      <w:pPr>
        <w:pStyle w:val="ListParagraph"/>
        <w:numPr>
          <w:ilvl w:val="0"/>
          <w:numId w:val="25"/>
        </w:numPr>
      </w:pPr>
      <w:r w:rsidRPr="006F348B">
        <w:rPr>
          <w:b/>
          <w:color w:val="4472C4" w:themeColor="accent5"/>
        </w:rPr>
        <w:t>Specific Tip #1:</w:t>
      </w:r>
      <w:r w:rsidRPr="006F348B">
        <w:rPr>
          <w:color w:val="4472C4" w:themeColor="accent5"/>
        </w:rPr>
        <w:t xml:space="preserve"> </w:t>
      </w:r>
      <w:r w:rsidRPr="00292184">
        <w:rPr>
          <w:i/>
        </w:rPr>
        <w:t>Data Structure &amp; Algorithms</w:t>
      </w:r>
      <w:r>
        <w:t xml:space="preserve"> </w:t>
      </w:r>
    </w:p>
    <w:p w:rsidR="00483664" w:rsidRDefault="00483664" w:rsidP="00483664">
      <w:pPr>
        <w:pStyle w:val="ListParagraph"/>
        <w:numPr>
          <w:ilvl w:val="1"/>
          <w:numId w:val="25"/>
        </w:numPr>
      </w:pPr>
      <w:r>
        <w:t>Use optimal data structures and algorithms to solve the problem</w:t>
      </w:r>
    </w:p>
    <w:p w:rsidR="00483664" w:rsidRDefault="00483664" w:rsidP="00483664">
      <w:pPr>
        <w:pStyle w:val="ListParagraph"/>
        <w:numPr>
          <w:ilvl w:val="1"/>
          <w:numId w:val="25"/>
        </w:numPr>
      </w:pPr>
      <w:r>
        <w:t xml:space="preserve">Be sure to understand the </w:t>
      </w:r>
      <w:hyperlink r:id="rId31" w:history="1">
        <w:r w:rsidRPr="006F0FE1">
          <w:rPr>
            <w:rStyle w:val="Hyperlink"/>
          </w:rPr>
          <w:t>runtime and space complexity</w:t>
        </w:r>
      </w:hyperlink>
      <w:r>
        <w:t xml:space="preserve"> </w:t>
      </w:r>
      <w:r w:rsidR="006F0FE1">
        <w:t xml:space="preserve">(Hyperlinked) </w:t>
      </w:r>
      <w:r>
        <w:t>of the solutions you’re implementing</w:t>
      </w:r>
      <w:r w:rsidR="00583949">
        <w:t>.</w:t>
      </w:r>
    </w:p>
    <w:p w:rsidR="00483664" w:rsidRDefault="00483664" w:rsidP="00483664">
      <w:pPr>
        <w:pStyle w:val="ListParagraph"/>
        <w:numPr>
          <w:ilvl w:val="0"/>
          <w:numId w:val="25"/>
        </w:numPr>
      </w:pPr>
      <w:r w:rsidRPr="006F348B">
        <w:rPr>
          <w:b/>
          <w:color w:val="4472C4" w:themeColor="accent5"/>
        </w:rPr>
        <w:t>Specific Tip #2:</w:t>
      </w:r>
      <w:r w:rsidRPr="006F348B">
        <w:rPr>
          <w:color w:val="4472C4" w:themeColor="accent5"/>
        </w:rPr>
        <w:t xml:space="preserve"> </w:t>
      </w:r>
      <w:r w:rsidRPr="00292184">
        <w:rPr>
          <w:i/>
        </w:rPr>
        <w:t>Problem Solving</w:t>
      </w:r>
      <w:r>
        <w:t xml:space="preserve"> </w:t>
      </w:r>
    </w:p>
    <w:p w:rsidR="00483664" w:rsidRDefault="00483664" w:rsidP="00483664">
      <w:pPr>
        <w:pStyle w:val="ListParagraph"/>
        <w:numPr>
          <w:ilvl w:val="1"/>
          <w:numId w:val="25"/>
        </w:numPr>
      </w:pPr>
      <w:r>
        <w:t xml:space="preserve">The interviewer will never try to fool you, however, they may make the questions intentionally vague. You can disambiguate this by asking clarifying questions. </w:t>
      </w:r>
    </w:p>
    <w:p w:rsidR="00483664" w:rsidRDefault="00483664" w:rsidP="00483664">
      <w:pPr>
        <w:pStyle w:val="ListParagraph"/>
        <w:numPr>
          <w:ilvl w:val="1"/>
          <w:numId w:val="25"/>
        </w:numPr>
      </w:pPr>
      <w:r>
        <w:t xml:space="preserve">The interviewer may offer hints, ask additional clarifying questions and seek to implement what they’re prompting you with. </w:t>
      </w:r>
    </w:p>
    <w:p w:rsidR="0022444A" w:rsidRDefault="0022444A" w:rsidP="0022444A">
      <w:pPr>
        <w:pStyle w:val="ListParagraph"/>
        <w:numPr>
          <w:ilvl w:val="1"/>
          <w:numId w:val="25"/>
        </w:numPr>
      </w:pPr>
      <w:r>
        <w:t xml:space="preserve">The interviewer may add additional constraints to the problem </w:t>
      </w:r>
      <w:r w:rsidRPr="0022444A">
        <w:t>such as how you would handle the problem if the whole input is too large to fit into memory, or if the input arrives as a stream (Divide-and-conquer approach).</w:t>
      </w:r>
    </w:p>
    <w:p w:rsidR="00483664" w:rsidRDefault="00483664" w:rsidP="00483664">
      <w:pPr>
        <w:pStyle w:val="ListParagraph"/>
        <w:numPr>
          <w:ilvl w:val="0"/>
          <w:numId w:val="25"/>
        </w:numPr>
      </w:pPr>
      <w:r w:rsidRPr="006F348B">
        <w:rPr>
          <w:b/>
          <w:color w:val="4472C4" w:themeColor="accent5"/>
        </w:rPr>
        <w:t>Specific Tip #3:</w:t>
      </w:r>
      <w:r w:rsidRPr="006F348B">
        <w:rPr>
          <w:color w:val="4472C4" w:themeColor="accent5"/>
        </w:rPr>
        <w:t xml:space="preserve"> </w:t>
      </w:r>
      <w:r w:rsidRPr="00292184">
        <w:rPr>
          <w:i/>
        </w:rPr>
        <w:t>Coding Best Practices</w:t>
      </w:r>
    </w:p>
    <w:p w:rsidR="00483664" w:rsidRDefault="00483664" w:rsidP="00483664">
      <w:pPr>
        <w:pStyle w:val="ListParagraph"/>
        <w:numPr>
          <w:ilvl w:val="1"/>
          <w:numId w:val="25"/>
        </w:numPr>
      </w:pPr>
      <w:r>
        <w:t>NO PSUEDO CODE</w:t>
      </w:r>
      <w:r w:rsidR="00FA66F7">
        <w:t xml:space="preserve">. Code should also be syntactically correct. </w:t>
      </w:r>
    </w:p>
    <w:p w:rsidR="00552AD3" w:rsidRDefault="00552AD3" w:rsidP="00552AD3">
      <w:pPr>
        <w:pStyle w:val="ListParagraph"/>
        <w:numPr>
          <w:ilvl w:val="2"/>
          <w:numId w:val="25"/>
        </w:numPr>
      </w:pPr>
      <w:r>
        <w:t>There will be no IDE, so be sure to check for edge cases and validate inputs.</w:t>
      </w:r>
    </w:p>
    <w:p w:rsidR="00483664" w:rsidRDefault="00FA66F7" w:rsidP="00483664">
      <w:pPr>
        <w:pStyle w:val="ListParagraph"/>
        <w:numPr>
          <w:ilvl w:val="1"/>
          <w:numId w:val="25"/>
        </w:numPr>
      </w:pPr>
      <w:r>
        <w:lastRenderedPageBreak/>
        <w:t xml:space="preserve">Utilize simple code; meaning it should leverage reuse, be properly formatted and not use improper constructs. </w:t>
      </w:r>
      <w:r w:rsidR="006E6225">
        <w:t>Your code should be modularized.</w:t>
      </w:r>
    </w:p>
    <w:p w:rsidR="00FA66F7" w:rsidRDefault="00FA66F7" w:rsidP="00FA66F7">
      <w:pPr>
        <w:pStyle w:val="ListParagraph"/>
        <w:numPr>
          <w:ilvl w:val="1"/>
          <w:numId w:val="25"/>
        </w:numPr>
      </w:pPr>
      <w:r>
        <w:t>Create maintainable and extensible code – use clear variable naming conventions.</w:t>
      </w:r>
      <w:r w:rsidR="0022444A">
        <w:t xml:space="preserve"> </w:t>
      </w:r>
    </w:p>
    <w:p w:rsidR="006E4512" w:rsidRDefault="006875B5" w:rsidP="006E4512">
      <w:pPr>
        <w:pStyle w:val="ListParagraph"/>
        <w:ind w:left="1440"/>
      </w:pPr>
      <w:r>
        <w:rPr>
          <w:noProof/>
        </w:rPr>
        <mc:AlternateContent>
          <mc:Choice Requires="wps">
            <w:drawing>
              <wp:anchor distT="0" distB="0" distL="114300" distR="114300" simplePos="0" relativeHeight="251661312" behindDoc="0" locked="0" layoutInCell="1" allowOverlap="1" wp14:anchorId="4696FB0B" wp14:editId="2929A672">
                <wp:simplePos x="0" y="0"/>
                <wp:positionH relativeFrom="margin">
                  <wp:align>right</wp:align>
                </wp:positionH>
                <wp:positionV relativeFrom="paragraph">
                  <wp:posOffset>166371</wp:posOffset>
                </wp:positionV>
                <wp:extent cx="6838950" cy="952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838950" cy="952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6BEF8" id="Rectangle 4" o:spid="_x0000_s1026" style="position:absolute;margin-left:487.3pt;margin-top:13.1pt;width:538.5pt;height: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" fillcolor="#4472c4 [3208]" strokecolor="#1f3763 [1608]" strokeweight="1pt">
                <w10:wrap anchorx="margin"/>
              </v:rect>
            </w:pict>
          </mc:Fallback>
        </mc:AlternateContent>
      </w:r>
    </w:p>
    <w:p w:rsidR="006F348B" w:rsidRDefault="006F348B" w:rsidP="006F348B"/>
    <w:p w:rsidR="006E34A8" w:rsidRDefault="006F348B" w:rsidP="00292184">
      <w:pPr>
        <w:pStyle w:val="Heading2"/>
      </w:pPr>
      <w:r>
        <w:t>System Design</w:t>
      </w:r>
    </w:p>
    <w:p w:rsidR="006F348B" w:rsidRDefault="006F348B" w:rsidP="006F348B">
      <w:r w:rsidRPr="001B2D62">
        <w:rPr>
          <w:b/>
          <w:color w:val="ED7D31" w:themeColor="accent2"/>
          <w:u w:val="single"/>
        </w:rPr>
        <w:t>Videos:</w:t>
      </w:r>
      <w:r w:rsidRPr="001B2D62">
        <w:rPr>
          <w:color w:val="ED7D31" w:themeColor="accent2"/>
        </w:rPr>
        <w:t xml:space="preserve"> </w:t>
      </w:r>
      <w:r>
        <w:t>In this section you’ll find</w:t>
      </w:r>
      <w:r w:rsidR="00D93848">
        <w:t xml:space="preserve"> a video</w:t>
      </w:r>
      <w:r>
        <w:t xml:space="preserve"> of </w:t>
      </w:r>
      <w:r w:rsidR="00D93848">
        <w:t>an Amazonian</w:t>
      </w:r>
      <w:r>
        <w:t xml:space="preserve"> descri</w:t>
      </w:r>
      <w:r w:rsidR="00D93848">
        <w:t>bing the system design question</w:t>
      </w:r>
      <w:r>
        <w:t xml:space="preserve"> and ideal solutions/approaches in our on-site interviews.</w:t>
      </w:r>
    </w:p>
    <w:p w:rsidR="00D93848" w:rsidRDefault="00D93848" w:rsidP="00D93848">
      <w:pPr>
        <w:pStyle w:val="ListParagraph"/>
        <w:numPr>
          <w:ilvl w:val="0"/>
          <w:numId w:val="25"/>
        </w:numPr>
      </w:pPr>
      <w:hyperlink r:id="rId32" w:history="1">
        <w:r w:rsidRPr="00D93848">
          <w:rPr>
            <w:rStyle w:val="Hyperlink"/>
          </w:rPr>
          <w:t>Amazon System Design Approach</w:t>
        </w:r>
      </w:hyperlink>
      <w:r w:rsidR="003F08CE">
        <w:t xml:space="preserve"> (Hyperlinked)</w:t>
      </w:r>
      <w:r w:rsidR="008F2729">
        <w:t xml:space="preserve"> – Take notes.</w:t>
      </w:r>
    </w:p>
    <w:p w:rsidR="00D93848" w:rsidRDefault="00D93848" w:rsidP="00D93848"/>
    <w:p w:rsidR="00D93848" w:rsidRDefault="00D93848" w:rsidP="00D93848">
      <w:r w:rsidRPr="000E00D0">
        <w:rPr>
          <w:b/>
          <w:color w:val="ED7D31" w:themeColor="accent2"/>
          <w:u w:val="single"/>
        </w:rPr>
        <w:t>Reading Material:</w:t>
      </w:r>
      <w:r w:rsidRPr="000E00D0">
        <w:rPr>
          <w:color w:val="ED7D31" w:themeColor="accent2"/>
        </w:rPr>
        <w:t xml:space="preserve"> </w:t>
      </w:r>
      <w:r>
        <w:t>Reviewing this material will help reinforce the appropriate approach and</w:t>
      </w:r>
      <w:r w:rsidR="000E00D0">
        <w:t xml:space="preserve"> highlight</w:t>
      </w:r>
      <w:r>
        <w:t xml:space="preserve"> key concepts to</w:t>
      </w:r>
      <w:r w:rsidR="000E00D0">
        <w:t xml:space="preserve"> remember so you perform</w:t>
      </w:r>
      <w:r>
        <w:t xml:space="preserve"> well in this section. </w:t>
      </w:r>
    </w:p>
    <w:p w:rsidR="00D93848" w:rsidRDefault="000E00D0" w:rsidP="00D93848">
      <w:pPr>
        <w:pStyle w:val="ListParagraph"/>
        <w:numPr>
          <w:ilvl w:val="0"/>
          <w:numId w:val="25"/>
        </w:numPr>
      </w:pPr>
      <w:r w:rsidRPr="006E4512">
        <w:rPr>
          <w:b/>
          <w:color w:val="4472C4" w:themeColor="accent5"/>
        </w:rPr>
        <w:t>Systems Design Document</w:t>
      </w:r>
      <w:r w:rsidRPr="006E4512">
        <w:rPr>
          <w:color w:val="4472C4" w:themeColor="accent5"/>
        </w:rPr>
        <w:t xml:space="preserve"> </w:t>
      </w:r>
      <w:r>
        <w:t xml:space="preserve">– Your recruiter will have sent you a document titled Systems Design Interview Preparation Document. Be sure to read it thoroughly and take notes. </w:t>
      </w:r>
    </w:p>
    <w:p w:rsidR="004B17AA" w:rsidRDefault="004B17AA" w:rsidP="00D93848">
      <w:pPr>
        <w:pStyle w:val="ListParagraph"/>
        <w:numPr>
          <w:ilvl w:val="0"/>
          <w:numId w:val="25"/>
        </w:numPr>
      </w:pPr>
      <w:r>
        <w:rPr>
          <w:b/>
          <w:color w:val="4472C4" w:themeColor="accent5"/>
        </w:rPr>
        <w:t xml:space="preserve">System Design Primer </w:t>
      </w:r>
      <w:r>
        <w:t xml:space="preserve">– This document found </w:t>
      </w:r>
      <w:hyperlink r:id="rId33" w:history="1">
        <w:r w:rsidRPr="004B17AA">
          <w:rPr>
            <w:rStyle w:val="Hyperlink"/>
          </w:rPr>
          <w:t>here</w:t>
        </w:r>
      </w:hyperlink>
      <w:r>
        <w:t xml:space="preserve"> (Hyperlinked) </w:t>
      </w:r>
      <w:r w:rsidR="006875B5">
        <w:t xml:space="preserve">deep dives </w:t>
      </w:r>
      <w:r>
        <w:t xml:space="preserve">System Design concepts. </w:t>
      </w:r>
    </w:p>
    <w:p w:rsidR="0063538C" w:rsidRDefault="0063538C" w:rsidP="0063538C"/>
    <w:p w:rsidR="0063538C" w:rsidRDefault="0063538C" w:rsidP="0063538C">
      <w:r w:rsidRPr="00C32F2B">
        <w:rPr>
          <w:b/>
          <w:color w:val="ED7D31" w:themeColor="accent2"/>
          <w:u w:val="single"/>
        </w:rPr>
        <w:t>Practice Questions:</w:t>
      </w:r>
      <w:r w:rsidRPr="00C32F2B">
        <w:rPr>
          <w:color w:val="ED7D31" w:themeColor="accent2"/>
        </w:rPr>
        <w:t xml:space="preserve"> </w:t>
      </w:r>
      <w:r>
        <w:t xml:space="preserve">It will be important that after watching that video and reading through that material you practice 1-2 system design questions in a timed capacity (35-40 min). </w:t>
      </w:r>
      <w:r w:rsidR="003549D3">
        <w:t>It’s recommended that you use a piece of paper and pen. Below are some sample ideas to try.</w:t>
      </w:r>
    </w:p>
    <w:p w:rsidR="003549D3" w:rsidRDefault="003549D3" w:rsidP="0063538C"/>
    <w:tbl>
      <w:tblPr>
        <w:tblStyle w:val="TableGrid"/>
        <w:tblW w:w="9895" w:type="dxa"/>
        <w:tblLayout w:type="fixed"/>
        <w:tblLook w:val="04A0" w:firstRow="1" w:lastRow="0" w:firstColumn="1" w:lastColumn="0" w:noHBand="0" w:noVBand="1"/>
      </w:tblPr>
      <w:tblGrid>
        <w:gridCol w:w="1525"/>
        <w:gridCol w:w="1350"/>
        <w:gridCol w:w="1890"/>
        <w:gridCol w:w="1980"/>
        <w:gridCol w:w="1620"/>
        <w:gridCol w:w="1530"/>
      </w:tblGrid>
      <w:tr w:rsidR="003549D3" w:rsidRPr="00C43509" w:rsidTr="003549D3">
        <w:tc>
          <w:tcPr>
            <w:tcW w:w="9895" w:type="dxa"/>
            <w:gridSpan w:val="6"/>
          </w:tcPr>
          <w:p w:rsidR="003549D3" w:rsidRPr="00C43509" w:rsidRDefault="003549D3" w:rsidP="008D0AD2">
            <w:pPr>
              <w:jc w:val="center"/>
              <w:rPr>
                <w:rStyle w:val="Hyperlink"/>
                <w:b/>
                <w:u w:val="none"/>
              </w:rPr>
            </w:pPr>
            <w:r>
              <w:rPr>
                <w:rStyle w:val="Hyperlink"/>
                <w:b/>
                <w:color w:val="ED7D31" w:themeColor="accent2"/>
                <w:u w:val="none"/>
              </w:rPr>
              <w:t>Sample System Design Questions</w:t>
            </w:r>
            <w:r w:rsidR="00647630">
              <w:rPr>
                <w:rStyle w:val="Hyperlink"/>
                <w:b/>
                <w:color w:val="ED7D31" w:themeColor="accent2"/>
                <w:u w:val="none"/>
              </w:rPr>
              <w:t xml:space="preserve"> (</w:t>
            </w:r>
            <w:r w:rsidR="00281A42">
              <w:rPr>
                <w:rStyle w:val="Hyperlink"/>
                <w:b/>
                <w:color w:val="ED7D31" w:themeColor="accent2"/>
                <w:u w:val="none"/>
              </w:rPr>
              <w:t xml:space="preserve">Some </w:t>
            </w:r>
            <w:r w:rsidR="00647630">
              <w:rPr>
                <w:rStyle w:val="Hyperlink"/>
                <w:b/>
                <w:color w:val="ED7D31" w:themeColor="accent2"/>
                <w:u w:val="none"/>
              </w:rPr>
              <w:t>Sample Questions Hyperlinked)</w:t>
            </w:r>
          </w:p>
        </w:tc>
      </w:tr>
      <w:tr w:rsidR="003549D3" w:rsidRPr="008D2B56" w:rsidTr="00C32F2B">
        <w:tc>
          <w:tcPr>
            <w:tcW w:w="1525" w:type="dxa"/>
          </w:tcPr>
          <w:p w:rsidR="003549D3" w:rsidRPr="008D2B56" w:rsidRDefault="00647630" w:rsidP="008D0AD2">
            <w:pPr>
              <w:rPr>
                <w:rStyle w:val="Hyperlink"/>
                <w:color w:val="auto"/>
                <w:u w:val="none"/>
              </w:rPr>
            </w:pPr>
            <w:hyperlink r:id="rId34" w:history="1">
              <w:r w:rsidR="003549D3" w:rsidRPr="00647630">
                <w:rPr>
                  <w:rStyle w:val="Hyperlink"/>
                </w:rPr>
                <w:t>Social Media Timeline/Feed</w:t>
              </w:r>
            </w:hyperlink>
          </w:p>
        </w:tc>
        <w:tc>
          <w:tcPr>
            <w:tcW w:w="1350" w:type="dxa"/>
          </w:tcPr>
          <w:p w:rsidR="003549D3" w:rsidRPr="008D2B56" w:rsidRDefault="00647630" w:rsidP="008D0AD2">
            <w:pPr>
              <w:rPr>
                <w:rStyle w:val="Hyperlink"/>
                <w:color w:val="auto"/>
                <w:u w:val="none"/>
              </w:rPr>
            </w:pPr>
            <w:hyperlink r:id="rId35" w:history="1">
              <w:r w:rsidR="003549D3" w:rsidRPr="00647630">
                <w:rPr>
                  <w:rStyle w:val="Hyperlink"/>
                </w:rPr>
                <w:t>Parking Lot</w:t>
              </w:r>
            </w:hyperlink>
          </w:p>
        </w:tc>
        <w:tc>
          <w:tcPr>
            <w:tcW w:w="1890" w:type="dxa"/>
          </w:tcPr>
          <w:p w:rsidR="003549D3" w:rsidRPr="008D2B56" w:rsidRDefault="00647630" w:rsidP="008D0AD2">
            <w:pPr>
              <w:rPr>
                <w:rStyle w:val="Hyperlink"/>
                <w:color w:val="auto"/>
                <w:u w:val="none"/>
              </w:rPr>
            </w:pPr>
            <w:hyperlink r:id="rId36" w:history="1">
              <w:r w:rsidR="003549D3" w:rsidRPr="00647630">
                <w:rPr>
                  <w:rStyle w:val="Hyperlink"/>
                </w:rPr>
                <w:t>Video Streaming Service</w:t>
              </w:r>
            </w:hyperlink>
          </w:p>
        </w:tc>
        <w:tc>
          <w:tcPr>
            <w:tcW w:w="1980" w:type="dxa"/>
          </w:tcPr>
          <w:p w:rsidR="003549D3" w:rsidRDefault="003549D3" w:rsidP="008D0AD2">
            <w:pPr>
              <w:rPr>
                <w:rStyle w:val="Hyperlink"/>
                <w:color w:val="auto"/>
                <w:u w:val="none"/>
              </w:rPr>
            </w:pPr>
            <w:r>
              <w:rPr>
                <w:rStyle w:val="Hyperlink"/>
                <w:color w:val="auto"/>
                <w:u w:val="none"/>
              </w:rPr>
              <w:t>Ride Hailing Service</w:t>
            </w:r>
          </w:p>
        </w:tc>
        <w:tc>
          <w:tcPr>
            <w:tcW w:w="1620" w:type="dxa"/>
          </w:tcPr>
          <w:p w:rsidR="003549D3" w:rsidRPr="008D2B56" w:rsidRDefault="00C32F2B" w:rsidP="008D0AD2">
            <w:pPr>
              <w:rPr>
                <w:rStyle w:val="Hyperlink"/>
                <w:color w:val="auto"/>
                <w:u w:val="none"/>
              </w:rPr>
            </w:pPr>
            <w:r>
              <w:rPr>
                <w:rStyle w:val="Hyperlink"/>
                <w:color w:val="auto"/>
                <w:u w:val="none"/>
              </w:rPr>
              <w:t>Amazon Locker</w:t>
            </w:r>
          </w:p>
        </w:tc>
        <w:tc>
          <w:tcPr>
            <w:tcW w:w="1530" w:type="dxa"/>
          </w:tcPr>
          <w:p w:rsidR="003549D3" w:rsidRPr="008D2B56" w:rsidRDefault="00647630" w:rsidP="008D0AD2">
            <w:pPr>
              <w:rPr>
                <w:rStyle w:val="Hyperlink"/>
                <w:color w:val="auto"/>
                <w:u w:val="none"/>
              </w:rPr>
            </w:pPr>
            <w:hyperlink r:id="rId37" w:history="1">
              <w:r w:rsidR="003549D3" w:rsidRPr="00647630">
                <w:rPr>
                  <w:rStyle w:val="Hyperlink"/>
                </w:rPr>
                <w:t xml:space="preserve">URL </w:t>
              </w:r>
              <w:proofErr w:type="spellStart"/>
              <w:r w:rsidR="003549D3" w:rsidRPr="00647630">
                <w:rPr>
                  <w:rStyle w:val="Hyperlink"/>
                </w:rPr>
                <w:t>Shortener</w:t>
              </w:r>
              <w:proofErr w:type="spellEnd"/>
            </w:hyperlink>
          </w:p>
        </w:tc>
      </w:tr>
    </w:tbl>
    <w:p w:rsidR="003549D3" w:rsidRDefault="003549D3" w:rsidP="0063538C"/>
    <w:p w:rsidR="003549D3" w:rsidRDefault="003549D3" w:rsidP="0063538C">
      <w:r w:rsidRPr="00C32F2B">
        <w:rPr>
          <w:b/>
          <w:color w:val="ED7D31" w:themeColor="accent2"/>
          <w:u w:val="single"/>
        </w:rPr>
        <w:t>Tips:</w:t>
      </w:r>
      <w:r w:rsidRPr="00C32F2B">
        <w:rPr>
          <w:color w:val="ED7D31" w:themeColor="accent2"/>
        </w:rPr>
        <w:t xml:space="preserve"> </w:t>
      </w:r>
      <w:r>
        <w:t>The section is c</w:t>
      </w:r>
      <w:r w:rsidR="003867EB">
        <w:t>omprised of general</w:t>
      </w:r>
      <w:r>
        <w:t xml:space="preserve"> tips. </w:t>
      </w:r>
      <w:r w:rsidR="00292184">
        <w:t>R</w:t>
      </w:r>
      <w:r>
        <w:t>ead this thoroughly and ensure that you utilize these approaches.</w:t>
      </w:r>
    </w:p>
    <w:p w:rsidR="00C32F2B" w:rsidRDefault="00C32F2B" w:rsidP="00C32F2B">
      <w:pPr>
        <w:pStyle w:val="ListParagraph"/>
        <w:numPr>
          <w:ilvl w:val="0"/>
          <w:numId w:val="25"/>
        </w:numPr>
      </w:pPr>
      <w:r w:rsidRPr="006E4512">
        <w:rPr>
          <w:b/>
          <w:color w:val="4472C4" w:themeColor="accent5"/>
        </w:rPr>
        <w:t>General Tip #1:</w:t>
      </w:r>
      <w:r w:rsidRPr="006E4512">
        <w:rPr>
          <w:color w:val="4472C4" w:themeColor="accent5"/>
        </w:rPr>
        <w:t xml:space="preserve"> </w:t>
      </w:r>
      <w:r w:rsidRPr="00583949">
        <w:rPr>
          <w:i/>
        </w:rPr>
        <w:t>Question Clarification</w:t>
      </w:r>
      <w:r>
        <w:t xml:space="preserve"> – Before </w:t>
      </w:r>
      <w:r>
        <w:t>jumping into your design</w:t>
      </w:r>
      <w:r>
        <w:t>, be sure to ask clarifying questions (think of it like you’re gathering requirements).</w:t>
      </w:r>
      <w:r w:rsidR="006E4512">
        <w:t xml:space="preserve"> Scope down and define them!</w:t>
      </w:r>
    </w:p>
    <w:p w:rsidR="00C32F2B" w:rsidRDefault="00C32F2B" w:rsidP="00C32F2B">
      <w:pPr>
        <w:pStyle w:val="ListParagraph"/>
        <w:numPr>
          <w:ilvl w:val="0"/>
          <w:numId w:val="25"/>
        </w:numPr>
      </w:pPr>
      <w:r w:rsidRPr="006E4512">
        <w:rPr>
          <w:b/>
          <w:color w:val="4472C4" w:themeColor="accent5"/>
        </w:rPr>
        <w:t>General Tip</w:t>
      </w:r>
      <w:r w:rsidRPr="006E4512">
        <w:rPr>
          <w:b/>
          <w:color w:val="4472C4" w:themeColor="accent5"/>
        </w:rPr>
        <w:t xml:space="preserve"> #2</w:t>
      </w:r>
      <w:r w:rsidRPr="006E4512">
        <w:rPr>
          <w:b/>
          <w:color w:val="4472C4" w:themeColor="accent5"/>
        </w:rPr>
        <w:t>:</w:t>
      </w:r>
      <w:r w:rsidRPr="006E4512">
        <w:rPr>
          <w:color w:val="4472C4" w:themeColor="accent5"/>
        </w:rPr>
        <w:t xml:space="preserve"> </w:t>
      </w:r>
      <w:r>
        <w:t>Always keep in mind two things, scalability and operational performance.</w:t>
      </w:r>
    </w:p>
    <w:p w:rsidR="006E4512" w:rsidRDefault="006E4512" w:rsidP="00C32F2B">
      <w:pPr>
        <w:pStyle w:val="ListParagraph"/>
        <w:numPr>
          <w:ilvl w:val="1"/>
          <w:numId w:val="25"/>
        </w:numPr>
      </w:pPr>
      <w:r>
        <w:t>Include performance, fault tolerance and any dependencies</w:t>
      </w:r>
      <w:r w:rsidR="005E2C65">
        <w:t>, assume high availability is required.</w:t>
      </w:r>
    </w:p>
    <w:p w:rsidR="006E4512" w:rsidRDefault="006E4512" w:rsidP="006E4512">
      <w:pPr>
        <w:pStyle w:val="ListParagraph"/>
        <w:numPr>
          <w:ilvl w:val="2"/>
          <w:numId w:val="25"/>
        </w:numPr>
      </w:pPr>
      <w:r>
        <w:t>How would you plan for failure and measure results (metrics)?</w:t>
      </w:r>
      <w:r w:rsidR="00583949">
        <w:t xml:space="preserve"> How’d you</w:t>
      </w:r>
      <w:r w:rsidR="003379EB">
        <w:t xml:space="preserve"> give metric visibility?</w:t>
      </w:r>
    </w:p>
    <w:p w:rsidR="00C32F2B" w:rsidRDefault="005E2C65" w:rsidP="006E4512">
      <w:pPr>
        <w:pStyle w:val="ListParagraph"/>
        <w:numPr>
          <w:ilvl w:val="2"/>
          <w:numId w:val="25"/>
        </w:numPr>
      </w:pPr>
      <w:r>
        <w:t>I</w:t>
      </w:r>
      <w:r w:rsidR="00C32F2B">
        <w:t>mplement</w:t>
      </w:r>
      <w:r>
        <w:t xml:space="preserve"> </w:t>
      </w:r>
      <w:hyperlink r:id="rId38" w:history="1">
        <w:r w:rsidRPr="005E2C65">
          <w:rPr>
            <w:rStyle w:val="Hyperlink"/>
          </w:rPr>
          <w:t>load balancing,</w:t>
        </w:r>
        <w:r w:rsidR="00C32F2B" w:rsidRPr="005E2C65">
          <w:rPr>
            <w:rStyle w:val="Hyperlink"/>
          </w:rPr>
          <w:t xml:space="preserve"> caching, </w:t>
        </w:r>
        <w:proofErr w:type="spellStart"/>
        <w:r w:rsidR="00C32F2B" w:rsidRPr="005E2C65">
          <w:rPr>
            <w:rStyle w:val="Hyperlink"/>
          </w:rPr>
          <w:t>sharding</w:t>
        </w:r>
        <w:proofErr w:type="spellEnd"/>
        <w:r w:rsidR="00C32F2B" w:rsidRPr="005E2C65">
          <w:rPr>
            <w:rStyle w:val="Hyperlink"/>
          </w:rPr>
          <w:t>,</w:t>
        </w:r>
        <w:r w:rsidR="00955162" w:rsidRPr="005E2C65">
          <w:rPr>
            <w:rStyle w:val="Hyperlink"/>
          </w:rPr>
          <w:t xml:space="preserve"> hashing</w:t>
        </w:r>
      </w:hyperlink>
      <w:r w:rsidR="00C32F2B">
        <w:t xml:space="preserve"> </w:t>
      </w:r>
      <w:r>
        <w:t xml:space="preserve">(Hyperlinked) </w:t>
      </w:r>
      <w:r w:rsidR="00C32F2B">
        <w:t>etc.</w:t>
      </w:r>
      <w:r>
        <w:t xml:space="preserve"> when applicable.</w:t>
      </w:r>
      <w:r w:rsidR="00C32F2B">
        <w:t xml:space="preserve"> </w:t>
      </w:r>
    </w:p>
    <w:p w:rsidR="006E4512" w:rsidRDefault="006E4512" w:rsidP="006E4512">
      <w:pPr>
        <w:pStyle w:val="ListParagraph"/>
        <w:numPr>
          <w:ilvl w:val="2"/>
          <w:numId w:val="25"/>
        </w:numPr>
      </w:pPr>
      <w:r>
        <w:t>Keep in mind constraints and maintenance</w:t>
      </w:r>
      <w:r w:rsidR="006E6225">
        <w:t>.</w:t>
      </w:r>
    </w:p>
    <w:p w:rsidR="003379EB" w:rsidRDefault="003379EB" w:rsidP="003379EB">
      <w:pPr>
        <w:pStyle w:val="ListParagraph"/>
        <w:numPr>
          <w:ilvl w:val="2"/>
          <w:numId w:val="25"/>
        </w:numPr>
      </w:pPr>
      <w:r>
        <w:t xml:space="preserve">Read-heavy vs. Write-heavy: </w:t>
      </w:r>
      <w:r w:rsidR="006875B5">
        <w:t>This will</w:t>
      </w:r>
      <w:r w:rsidRPr="003379EB">
        <w:t xml:space="preserve"> impact the design. Write-heavy solutions might con</w:t>
      </w:r>
      <w:r w:rsidR="006875B5">
        <w:t>sider queuing up the writes (call out</w:t>
      </w:r>
      <w:bookmarkStart w:id="0" w:name="_GoBack"/>
      <w:bookmarkEnd w:id="0"/>
      <w:r>
        <w:t xml:space="preserve"> potential failures</w:t>
      </w:r>
      <w:r w:rsidRPr="003379EB">
        <w:t>). A read-heavy system might want to cache.</w:t>
      </w:r>
    </w:p>
    <w:p w:rsidR="006E4512" w:rsidRDefault="006E4512" w:rsidP="006E4512">
      <w:pPr>
        <w:pStyle w:val="ListParagraph"/>
        <w:numPr>
          <w:ilvl w:val="0"/>
          <w:numId w:val="25"/>
        </w:numPr>
      </w:pPr>
      <w:r w:rsidRPr="006F348B">
        <w:rPr>
          <w:b/>
          <w:color w:val="4472C4" w:themeColor="accent5"/>
        </w:rPr>
        <w:t>General</w:t>
      </w:r>
      <w:r>
        <w:rPr>
          <w:b/>
          <w:color w:val="4472C4" w:themeColor="accent5"/>
        </w:rPr>
        <w:t xml:space="preserve"> Tip #3</w:t>
      </w:r>
      <w:r w:rsidRPr="006F348B">
        <w:rPr>
          <w:b/>
          <w:color w:val="4472C4" w:themeColor="accent5"/>
        </w:rPr>
        <w:t>:</w:t>
      </w:r>
      <w:r w:rsidRPr="006F348B">
        <w:rPr>
          <w:color w:val="4472C4" w:themeColor="accent5"/>
        </w:rPr>
        <w:t xml:space="preserve"> </w:t>
      </w:r>
      <w:r w:rsidR="006F0FE1" w:rsidRPr="00583949">
        <w:rPr>
          <w:i/>
        </w:rPr>
        <w:t>Thinking Out Lou</w:t>
      </w:r>
      <w:r w:rsidRPr="00583949">
        <w:rPr>
          <w:i/>
        </w:rPr>
        <w:t>d</w:t>
      </w:r>
      <w:r>
        <w:t xml:space="preserve"> – Always verbalize your thought process and actions. Often times your approach to the problem is just as important as the solution. Suggestions are to talk through constraints you see and tradeoffs you’re making in your solutions. </w:t>
      </w:r>
    </w:p>
    <w:p w:rsidR="006E4512" w:rsidRDefault="006875B5" w:rsidP="006E4512">
      <w:pPr>
        <w:pStyle w:val="ListParagraph"/>
      </w:pPr>
      <w:r>
        <w:rPr>
          <w:noProof/>
        </w:rPr>
        <mc:AlternateContent>
          <mc:Choice Requires="wps">
            <w:drawing>
              <wp:anchor distT="0" distB="0" distL="114300" distR="114300" simplePos="0" relativeHeight="251663360" behindDoc="0" locked="0" layoutInCell="1" allowOverlap="1" wp14:anchorId="763EE022" wp14:editId="65295D81">
                <wp:simplePos x="0" y="0"/>
                <wp:positionH relativeFrom="margin">
                  <wp:align>right</wp:align>
                </wp:positionH>
                <wp:positionV relativeFrom="paragraph">
                  <wp:posOffset>171450</wp:posOffset>
                </wp:positionV>
                <wp:extent cx="6829425" cy="1143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6829425" cy="1143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E3619" id="Rectangle 5" o:spid="_x0000_s1026" style="position:absolute;margin-left:486.55pt;margin-top:13.5pt;width:537.75pt;height: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" fillcolor="#4472c4 [3208]" strokecolor="#1f3763 [1608]" strokeweight="1pt">
                <w10:wrap anchorx="margin"/>
              </v:rect>
            </w:pict>
          </mc:Fallback>
        </mc:AlternateContent>
      </w:r>
    </w:p>
    <w:p w:rsidR="003549D3" w:rsidRPr="006F348B" w:rsidRDefault="003549D3" w:rsidP="0063538C"/>
    <w:p w:rsidR="006E34A8" w:rsidRDefault="006E4512" w:rsidP="00292184">
      <w:pPr>
        <w:pStyle w:val="Heading2"/>
      </w:pPr>
      <w:r>
        <w:t>Leadership Principle (Behavioral) Questions</w:t>
      </w:r>
    </w:p>
    <w:p w:rsidR="006E4512" w:rsidRDefault="006E4512" w:rsidP="006E4512">
      <w:r w:rsidRPr="001B2D62">
        <w:rPr>
          <w:b/>
          <w:color w:val="ED7D31" w:themeColor="accent2"/>
          <w:u w:val="single"/>
        </w:rPr>
        <w:t>Videos:</w:t>
      </w:r>
      <w:r w:rsidRPr="001B2D62">
        <w:rPr>
          <w:color w:val="ED7D31" w:themeColor="accent2"/>
        </w:rPr>
        <w:t xml:space="preserve"> </w:t>
      </w:r>
      <w:r>
        <w:t>In this section you’ll find a video</w:t>
      </w:r>
      <w:r w:rsidR="003867EB">
        <w:t xml:space="preserve"> of</w:t>
      </w:r>
      <w:r>
        <w:t xml:space="preserve"> Amazonian</w:t>
      </w:r>
      <w:r w:rsidR="003867EB">
        <w:t>s</w:t>
      </w:r>
      <w:r>
        <w:t xml:space="preserve"> describing the </w:t>
      </w:r>
      <w:r w:rsidR="003867EB">
        <w:t>Leadership Principle/Behavioral</w:t>
      </w:r>
      <w:r>
        <w:t xml:space="preserve"> question and </w:t>
      </w:r>
      <w:r w:rsidR="003867EB">
        <w:t>approaches</w:t>
      </w:r>
      <w:r>
        <w:t xml:space="preserve"> in our on-site interviews.</w:t>
      </w:r>
    </w:p>
    <w:p w:rsidR="006E4512" w:rsidRPr="006E4512" w:rsidRDefault="006E4512" w:rsidP="003867EB">
      <w:pPr>
        <w:pStyle w:val="ListParagraph"/>
        <w:numPr>
          <w:ilvl w:val="0"/>
          <w:numId w:val="25"/>
        </w:numPr>
      </w:pPr>
      <w:hyperlink r:id="rId39" w:history="1">
        <w:r w:rsidRPr="006E4512">
          <w:rPr>
            <w:rStyle w:val="Hyperlink"/>
          </w:rPr>
          <w:t>Amazon Leadership/Behavioral Questions</w:t>
        </w:r>
      </w:hyperlink>
      <w:r w:rsidR="003F08CE">
        <w:t xml:space="preserve"> (Hyperlinked)</w:t>
      </w:r>
    </w:p>
    <w:p w:rsidR="006E34A8" w:rsidRDefault="006E34A8" w:rsidP="0020698C"/>
    <w:p w:rsidR="003867EB" w:rsidRDefault="003867EB" w:rsidP="003867EB">
      <w:r w:rsidRPr="000E00D0">
        <w:rPr>
          <w:b/>
          <w:color w:val="ED7D31" w:themeColor="accent2"/>
          <w:u w:val="single"/>
        </w:rPr>
        <w:t>Reading Material:</w:t>
      </w:r>
      <w:r w:rsidRPr="000E00D0">
        <w:rPr>
          <w:color w:val="ED7D31" w:themeColor="accent2"/>
        </w:rPr>
        <w:t xml:space="preserve"> </w:t>
      </w:r>
      <w:r>
        <w:t xml:space="preserve">Reviewing this material will help reinforce the appropriate approach and highlight key concepts to remember so you perform well in this section. </w:t>
      </w:r>
    </w:p>
    <w:p w:rsidR="003867EB" w:rsidRDefault="00C804C5" w:rsidP="003867EB">
      <w:pPr>
        <w:pStyle w:val="ListParagraph"/>
        <w:numPr>
          <w:ilvl w:val="0"/>
          <w:numId w:val="25"/>
        </w:numPr>
      </w:pPr>
      <w:r>
        <w:rPr>
          <w:b/>
          <w:color w:val="4472C4" w:themeColor="accent5"/>
        </w:rPr>
        <w:t>How to Interview at Amazon, Leadership</w:t>
      </w:r>
      <w:r w:rsidR="003867EB" w:rsidRPr="006E4512">
        <w:rPr>
          <w:color w:val="4472C4" w:themeColor="accent5"/>
        </w:rPr>
        <w:t xml:space="preserve"> </w:t>
      </w:r>
      <w:r w:rsidR="003867EB">
        <w:t xml:space="preserve">– </w:t>
      </w:r>
      <w:r>
        <w:t xml:space="preserve">Head of Technology David Anderson wrote </w:t>
      </w:r>
      <w:hyperlink r:id="rId40" w:history="1">
        <w:r w:rsidRPr="00C804C5">
          <w:rPr>
            <w:rStyle w:val="Hyperlink"/>
          </w:rPr>
          <w:t>this blog on LinkedIn</w:t>
        </w:r>
      </w:hyperlink>
      <w:r>
        <w:t xml:space="preserve"> (Hyperlinked), where he disambiguates Amazon’s leadership Principles.</w:t>
      </w:r>
      <w:r w:rsidR="003867EB">
        <w:t xml:space="preserve"> </w:t>
      </w:r>
    </w:p>
    <w:p w:rsidR="006E34A8" w:rsidRDefault="006E34A8" w:rsidP="0020698C"/>
    <w:p w:rsidR="00C804C5" w:rsidRDefault="00C804C5" w:rsidP="00C804C5">
      <w:r w:rsidRPr="00C32F2B">
        <w:rPr>
          <w:b/>
          <w:color w:val="ED7D31" w:themeColor="accent2"/>
          <w:u w:val="single"/>
        </w:rPr>
        <w:t>Practice Questions:</w:t>
      </w:r>
      <w:r w:rsidRPr="00C32F2B">
        <w:rPr>
          <w:color w:val="ED7D31" w:themeColor="accent2"/>
        </w:rPr>
        <w:t xml:space="preserve"> </w:t>
      </w:r>
      <w:r>
        <w:t xml:space="preserve">It will be important that you practice </w:t>
      </w:r>
      <w:r>
        <w:t xml:space="preserve">these type of questions. Your recruiter should </w:t>
      </w:r>
      <w:r w:rsidR="00EA2B23">
        <w:t xml:space="preserve">have sent you an Excel Document, which is a helpful tool to break down your experiences and bucket them in our Leadership Principles following the STAR (Situation Task Action Result) or SBI (Situation Behavior Impact). </w:t>
      </w:r>
    </w:p>
    <w:p w:rsidR="00800869" w:rsidRDefault="00EA2B23" w:rsidP="00C804C5">
      <w:r>
        <w:t xml:space="preserve">It will be helpful to go through these Leadership Principles and </w:t>
      </w:r>
      <w:r w:rsidRPr="00583949">
        <w:rPr>
          <w:b/>
          <w:color w:val="4472C4" w:themeColor="accent5"/>
        </w:rPr>
        <w:t>write down 1-2 stories for each one</w:t>
      </w:r>
      <w:r>
        <w:t xml:space="preserve">. Then practice them verbally, so they are at the forefront of </w:t>
      </w:r>
      <w:r w:rsidR="00800869">
        <w:t xml:space="preserve">your mind during your on-site. </w:t>
      </w:r>
    </w:p>
    <w:p w:rsidR="00800869" w:rsidRDefault="00800869" w:rsidP="00C804C5"/>
    <w:tbl>
      <w:tblPr>
        <w:tblStyle w:val="TableGrid"/>
        <w:tblW w:w="0" w:type="auto"/>
        <w:tblLook w:val="04A0" w:firstRow="1" w:lastRow="0" w:firstColumn="1" w:lastColumn="0" w:noHBand="0" w:noVBand="1"/>
      </w:tblPr>
      <w:tblGrid>
        <w:gridCol w:w="2785"/>
        <w:gridCol w:w="6565"/>
      </w:tblGrid>
      <w:tr w:rsidR="00AF0A77" w:rsidTr="0084762D">
        <w:tc>
          <w:tcPr>
            <w:tcW w:w="9350" w:type="dxa"/>
            <w:gridSpan w:val="2"/>
          </w:tcPr>
          <w:p w:rsidR="00AF0A77" w:rsidRPr="00C17439" w:rsidRDefault="00AF0A77" w:rsidP="00C17439">
            <w:pPr>
              <w:jc w:val="center"/>
              <w:rPr>
                <w:b/>
              </w:rPr>
            </w:pPr>
            <w:r w:rsidRPr="00C17439">
              <w:rPr>
                <w:b/>
                <w:color w:val="ED7D31" w:themeColor="accent2"/>
              </w:rPr>
              <w:t>Leadership Principles</w:t>
            </w:r>
          </w:p>
        </w:tc>
      </w:tr>
      <w:tr w:rsidR="00AF0A77" w:rsidTr="00C17439">
        <w:tc>
          <w:tcPr>
            <w:tcW w:w="2785" w:type="dxa"/>
          </w:tcPr>
          <w:p w:rsidR="00AF0A77" w:rsidRPr="00C17439" w:rsidRDefault="00AF0A77" w:rsidP="00C804C5">
            <w:pPr>
              <w:rPr>
                <w:b/>
              </w:rPr>
            </w:pPr>
            <w:r w:rsidRPr="00C17439">
              <w:rPr>
                <w:b/>
                <w:color w:val="4472C4" w:themeColor="accent5"/>
              </w:rPr>
              <w:t>Customer Obsession</w:t>
            </w:r>
          </w:p>
        </w:tc>
        <w:tc>
          <w:tcPr>
            <w:tcW w:w="6565" w:type="dxa"/>
          </w:tcPr>
          <w:p w:rsidR="00AF0A77" w:rsidRDefault="00AF0A77" w:rsidP="00C804C5">
            <w:r>
              <w:t>Goes above and beyond for customer, seeks feedback</w:t>
            </w:r>
            <w:r w:rsidR="0003411C">
              <w:t>, works backward from the customer to make decisions</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Learn &amp; Be Curious</w:t>
            </w:r>
          </w:p>
        </w:tc>
        <w:tc>
          <w:tcPr>
            <w:tcW w:w="6565" w:type="dxa"/>
          </w:tcPr>
          <w:p w:rsidR="00AF0A77" w:rsidRDefault="00AF0A77" w:rsidP="00C804C5">
            <w:r>
              <w:t>Seeks opportunities to learn, seeks feedback, try to improve themselves. EX: Filling in a skill gap, passion projects</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Deliver Results</w:t>
            </w:r>
          </w:p>
        </w:tc>
        <w:tc>
          <w:tcPr>
            <w:tcW w:w="6565" w:type="dxa"/>
          </w:tcPr>
          <w:p w:rsidR="00AF0A77" w:rsidRDefault="00AF0A77" w:rsidP="00C804C5">
            <w:r>
              <w:t>Meets deadlines and exceeds expectations, deliver multiple projects at once. Balances time and quality.</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Earn Trust</w:t>
            </w:r>
          </w:p>
        </w:tc>
        <w:tc>
          <w:tcPr>
            <w:tcW w:w="6565" w:type="dxa"/>
          </w:tcPr>
          <w:p w:rsidR="00AF0A77" w:rsidRDefault="00AF0A77" w:rsidP="00C804C5">
            <w:r>
              <w:t>Builds positive relationships, seeks feedback, takes responsibility, learns from failure (important to convey).</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Bias For Action</w:t>
            </w:r>
          </w:p>
        </w:tc>
        <w:tc>
          <w:tcPr>
            <w:tcW w:w="6565" w:type="dxa"/>
          </w:tcPr>
          <w:p w:rsidR="00AF0A77" w:rsidRDefault="00AF0A77" w:rsidP="00C804C5">
            <w:r>
              <w:t>Moves fast on projects, understands when to consult others (&amp; when not to), is able to prioritize well.</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Insist on High Standards</w:t>
            </w:r>
          </w:p>
        </w:tc>
        <w:tc>
          <w:tcPr>
            <w:tcW w:w="6565" w:type="dxa"/>
          </w:tcPr>
          <w:p w:rsidR="00AF0A77" w:rsidRDefault="009E3A65" w:rsidP="00C804C5">
            <w:r>
              <w:t>Attention to detail, reviews &amp; sets expected standards, eye for quality, continually tries to improve processes.</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Dive Deep</w:t>
            </w:r>
          </w:p>
        </w:tc>
        <w:tc>
          <w:tcPr>
            <w:tcW w:w="6565" w:type="dxa"/>
          </w:tcPr>
          <w:p w:rsidR="00AF0A77" w:rsidRDefault="0003411C" w:rsidP="00C804C5">
            <w:r>
              <w:t>Detail oriented, makes decisions that are data driven, seeks to gather and validate data (even when time consuming)</w:t>
            </w:r>
          </w:p>
        </w:tc>
      </w:tr>
      <w:tr w:rsidR="00AF0A77" w:rsidTr="00C17439">
        <w:tc>
          <w:tcPr>
            <w:tcW w:w="2785" w:type="dxa"/>
          </w:tcPr>
          <w:p w:rsidR="00AF0A77" w:rsidRPr="00C17439" w:rsidRDefault="00AF0A77" w:rsidP="00C804C5">
            <w:pPr>
              <w:rPr>
                <w:b/>
                <w:color w:val="4472C4" w:themeColor="accent5"/>
              </w:rPr>
            </w:pPr>
            <w:r w:rsidRPr="00C17439">
              <w:rPr>
                <w:b/>
                <w:color w:val="4472C4" w:themeColor="accent5"/>
              </w:rPr>
              <w:t>Have Backbone, Disagree &amp; Commit</w:t>
            </w:r>
          </w:p>
        </w:tc>
        <w:tc>
          <w:tcPr>
            <w:tcW w:w="6565" w:type="dxa"/>
          </w:tcPr>
          <w:p w:rsidR="00AF0A77" w:rsidRDefault="0003411C" w:rsidP="00C804C5">
            <w:r>
              <w:t>Uses data to validate arguments, stands up for customer, is able to commit to a decision (even if they disagree).</w:t>
            </w:r>
          </w:p>
        </w:tc>
      </w:tr>
      <w:tr w:rsidR="0003411C" w:rsidTr="00C17439">
        <w:tc>
          <w:tcPr>
            <w:tcW w:w="2785" w:type="dxa"/>
          </w:tcPr>
          <w:p w:rsidR="0003411C" w:rsidRPr="00C17439" w:rsidRDefault="0003411C" w:rsidP="00C804C5">
            <w:pPr>
              <w:rPr>
                <w:b/>
                <w:color w:val="4472C4" w:themeColor="accent5"/>
              </w:rPr>
            </w:pPr>
            <w:r w:rsidRPr="00C17439">
              <w:rPr>
                <w:b/>
                <w:color w:val="4472C4" w:themeColor="accent5"/>
              </w:rPr>
              <w:t>Ownership</w:t>
            </w:r>
          </w:p>
        </w:tc>
        <w:tc>
          <w:tcPr>
            <w:tcW w:w="6565" w:type="dxa"/>
          </w:tcPr>
          <w:p w:rsidR="0003411C" w:rsidRDefault="0003411C" w:rsidP="00C804C5">
            <w:r>
              <w:t>Takes on projects outside their scope, considers &amp; implements scalability, takes the lead on projects, accepts responsibility.</w:t>
            </w:r>
          </w:p>
        </w:tc>
      </w:tr>
      <w:tr w:rsidR="0003411C" w:rsidTr="00C17439">
        <w:tc>
          <w:tcPr>
            <w:tcW w:w="2785" w:type="dxa"/>
          </w:tcPr>
          <w:p w:rsidR="0003411C" w:rsidRPr="00C17439" w:rsidRDefault="0003411C" w:rsidP="00C804C5">
            <w:pPr>
              <w:rPr>
                <w:b/>
                <w:color w:val="4472C4" w:themeColor="accent5"/>
              </w:rPr>
            </w:pPr>
            <w:r w:rsidRPr="00C17439">
              <w:rPr>
                <w:b/>
                <w:color w:val="4472C4" w:themeColor="accent5"/>
              </w:rPr>
              <w:t>Invent &amp; Simplify</w:t>
            </w:r>
          </w:p>
        </w:tc>
        <w:tc>
          <w:tcPr>
            <w:tcW w:w="6565" w:type="dxa"/>
          </w:tcPr>
          <w:p w:rsidR="0003411C" w:rsidRDefault="00D16940" w:rsidP="00C804C5">
            <w:r>
              <w:t xml:space="preserve">Creates new methods for solving problems, identifies areas for improvement, </w:t>
            </w:r>
            <w:r w:rsidR="00C17439">
              <w:t>focuses on impact to customer, continual improvement</w:t>
            </w:r>
          </w:p>
        </w:tc>
      </w:tr>
    </w:tbl>
    <w:p w:rsidR="00EA2B23" w:rsidRDefault="00EA2B23" w:rsidP="00C804C5"/>
    <w:p w:rsidR="00C17439" w:rsidRPr="008F2729" w:rsidRDefault="00C17439" w:rsidP="00C804C5">
      <w:pPr>
        <w:rPr>
          <w:b/>
          <w:color w:val="4472C4" w:themeColor="accent5"/>
        </w:rPr>
      </w:pPr>
      <w:r w:rsidRPr="008F2729">
        <w:rPr>
          <w:b/>
          <w:color w:val="4472C4" w:themeColor="accent5"/>
        </w:rPr>
        <w:t>Sample Questions:</w:t>
      </w:r>
    </w:p>
    <w:p w:rsidR="00C17439" w:rsidRPr="00C17439" w:rsidRDefault="00C17439" w:rsidP="00C17439">
      <w:pPr>
        <w:pStyle w:val="ListParagraph"/>
        <w:numPr>
          <w:ilvl w:val="0"/>
          <w:numId w:val="25"/>
        </w:numPr>
      </w:pPr>
      <w:r w:rsidRPr="00C17439">
        <w:t>Tell me about your most challenging project</w:t>
      </w:r>
      <w:r>
        <w:t>?</w:t>
      </w:r>
    </w:p>
    <w:p w:rsidR="00C17439" w:rsidRDefault="00C17439" w:rsidP="00C17439">
      <w:pPr>
        <w:pStyle w:val="ListParagraph"/>
        <w:numPr>
          <w:ilvl w:val="0"/>
          <w:numId w:val="25"/>
        </w:numPr>
      </w:pPr>
      <w:r>
        <w:t>Tell me about a time when you disagreed with a coworker?</w:t>
      </w:r>
    </w:p>
    <w:p w:rsidR="00C17439" w:rsidRDefault="00C17439" w:rsidP="00C17439">
      <w:pPr>
        <w:pStyle w:val="ListParagraph"/>
        <w:numPr>
          <w:ilvl w:val="0"/>
          <w:numId w:val="25"/>
        </w:numPr>
      </w:pPr>
      <w:r>
        <w:t>Tell me about a time when you had to deliver a project under a tight deadline?</w:t>
      </w:r>
    </w:p>
    <w:p w:rsidR="00C17439" w:rsidRDefault="00C17439" w:rsidP="00C17439">
      <w:pPr>
        <w:pStyle w:val="ListParagraph"/>
        <w:numPr>
          <w:ilvl w:val="0"/>
          <w:numId w:val="25"/>
        </w:numPr>
      </w:pPr>
      <w:r w:rsidRPr="00C17439">
        <w:t>Give me an example of a time when something you tried to accomplish and failed.</w:t>
      </w:r>
    </w:p>
    <w:p w:rsidR="00C17439" w:rsidRDefault="003F08CE" w:rsidP="00C17439">
      <w:pPr>
        <w:pStyle w:val="ListParagraph"/>
        <w:numPr>
          <w:ilvl w:val="0"/>
          <w:numId w:val="25"/>
        </w:numPr>
      </w:pPr>
      <w:r>
        <w:t>Tell me about a time when you had to use data to drive a decision?</w:t>
      </w:r>
    </w:p>
    <w:p w:rsidR="00C17439" w:rsidRDefault="00C17439" w:rsidP="00C804C5">
      <w:pPr>
        <w:pStyle w:val="ListParagraph"/>
        <w:numPr>
          <w:ilvl w:val="0"/>
          <w:numId w:val="25"/>
        </w:numPr>
      </w:pPr>
      <w:r>
        <w:t>Tell me about a time when you have been faced with a challenge where the best way forward or</w:t>
      </w:r>
      <w:r>
        <w:t xml:space="preserve"> </w:t>
      </w:r>
      <w:r>
        <w:t xml:space="preserve">strategy </w:t>
      </w:r>
      <w:r w:rsidR="008F2729">
        <w:t xml:space="preserve">to adopt was not “clear cut”. </w:t>
      </w:r>
      <w:r>
        <w:t>How did</w:t>
      </w:r>
      <w:r>
        <w:t xml:space="preserve"> </w:t>
      </w:r>
      <w:r>
        <w:t>you decide the best way forward?</w:t>
      </w:r>
    </w:p>
    <w:p w:rsidR="00C17439" w:rsidRDefault="00C17439" w:rsidP="00C804C5"/>
    <w:p w:rsidR="00C17439" w:rsidRDefault="00C17439" w:rsidP="00C17439">
      <w:r w:rsidRPr="00C32F2B">
        <w:rPr>
          <w:b/>
          <w:color w:val="ED7D31" w:themeColor="accent2"/>
          <w:u w:val="single"/>
        </w:rPr>
        <w:t>Tips:</w:t>
      </w:r>
      <w:r w:rsidRPr="00C32F2B">
        <w:rPr>
          <w:color w:val="ED7D31" w:themeColor="accent2"/>
        </w:rPr>
        <w:t xml:space="preserve"> </w:t>
      </w:r>
      <w:r>
        <w:t>The section is comprised of general tips. It will be important to read this thoroughly and ensure that you utilize these approaches.</w:t>
      </w:r>
    </w:p>
    <w:p w:rsidR="008F2729" w:rsidRPr="008F2729" w:rsidRDefault="008F2729" w:rsidP="008F2729">
      <w:pPr>
        <w:pStyle w:val="ListParagraph"/>
        <w:numPr>
          <w:ilvl w:val="0"/>
          <w:numId w:val="25"/>
        </w:numPr>
      </w:pPr>
      <w:r w:rsidRPr="006E4512">
        <w:rPr>
          <w:b/>
          <w:color w:val="4472C4" w:themeColor="accent5"/>
        </w:rPr>
        <w:t>General Tip #1:</w:t>
      </w:r>
      <w:r w:rsidRPr="006E4512">
        <w:rPr>
          <w:color w:val="4472C4" w:themeColor="accent5"/>
        </w:rPr>
        <w:t xml:space="preserve"> </w:t>
      </w:r>
      <w:r>
        <w:t>Use the STAR</w:t>
      </w:r>
      <w:r w:rsidR="005D155B">
        <w:t xml:space="preserve"> (Situation OR Task, Action, Result)</w:t>
      </w:r>
      <w:r>
        <w:t xml:space="preserve"> or SBI</w:t>
      </w:r>
      <w:r w:rsidR="005D155B">
        <w:t xml:space="preserve"> (Situation, Behavior, Impact)</w:t>
      </w:r>
      <w:r>
        <w:t xml:space="preserve"> methods. Every good narrative as a beginning – middle – end.</w:t>
      </w:r>
    </w:p>
    <w:p w:rsidR="00C17439" w:rsidRDefault="00C17439" w:rsidP="00C17439">
      <w:pPr>
        <w:pStyle w:val="ListParagraph"/>
        <w:numPr>
          <w:ilvl w:val="0"/>
          <w:numId w:val="25"/>
        </w:numPr>
      </w:pPr>
      <w:r w:rsidRPr="006E4512">
        <w:rPr>
          <w:b/>
          <w:color w:val="4472C4" w:themeColor="accent5"/>
        </w:rPr>
        <w:t>G</w:t>
      </w:r>
      <w:r w:rsidR="008F2729">
        <w:rPr>
          <w:b/>
          <w:color w:val="4472C4" w:themeColor="accent5"/>
        </w:rPr>
        <w:t>eneral Tip #2</w:t>
      </w:r>
      <w:r w:rsidRPr="006E4512">
        <w:rPr>
          <w:b/>
          <w:color w:val="4472C4" w:themeColor="accent5"/>
        </w:rPr>
        <w:t>:</w:t>
      </w:r>
      <w:r w:rsidRPr="006E4512">
        <w:rPr>
          <w:color w:val="4472C4" w:themeColor="accent5"/>
        </w:rPr>
        <w:t xml:space="preserve"> </w:t>
      </w:r>
      <w:r>
        <w:t>Use “I/Me/My” not “We”. It’s important that in telling your story, you clearly identify what your responsibilities were and actions YOU took. This will avoid confusion on ownership.</w:t>
      </w:r>
    </w:p>
    <w:p w:rsidR="00C17439" w:rsidRDefault="00C17439" w:rsidP="00C17439">
      <w:pPr>
        <w:pStyle w:val="ListParagraph"/>
        <w:numPr>
          <w:ilvl w:val="0"/>
          <w:numId w:val="25"/>
        </w:numPr>
      </w:pPr>
      <w:r w:rsidRPr="006E4512">
        <w:rPr>
          <w:b/>
          <w:color w:val="4472C4" w:themeColor="accent5"/>
        </w:rPr>
        <w:t>General Tip</w:t>
      </w:r>
      <w:r w:rsidR="008F2729">
        <w:rPr>
          <w:b/>
          <w:color w:val="4472C4" w:themeColor="accent5"/>
        </w:rPr>
        <w:t xml:space="preserve"> #3</w:t>
      </w:r>
      <w:r w:rsidRPr="006E4512">
        <w:rPr>
          <w:b/>
          <w:color w:val="4472C4" w:themeColor="accent5"/>
        </w:rPr>
        <w:t>:</w:t>
      </w:r>
      <w:r w:rsidRPr="006E4512">
        <w:rPr>
          <w:color w:val="4472C4" w:themeColor="accent5"/>
        </w:rPr>
        <w:t xml:space="preserve"> </w:t>
      </w:r>
      <w:r w:rsidR="003F08CE">
        <w:t xml:space="preserve">Avoid reusing examples (if possible), when examples are used more than once it leaves interviewers with the impression that candidates haven’t been exposed to a lot in their career. </w:t>
      </w:r>
    </w:p>
    <w:p w:rsidR="0020698C" w:rsidRDefault="00C17439" w:rsidP="0020698C">
      <w:pPr>
        <w:pStyle w:val="ListParagraph"/>
        <w:numPr>
          <w:ilvl w:val="0"/>
          <w:numId w:val="25"/>
        </w:numPr>
      </w:pPr>
      <w:r w:rsidRPr="006F348B">
        <w:rPr>
          <w:b/>
          <w:color w:val="4472C4" w:themeColor="accent5"/>
        </w:rPr>
        <w:t>General</w:t>
      </w:r>
      <w:r w:rsidR="008F2729">
        <w:rPr>
          <w:b/>
          <w:color w:val="4472C4" w:themeColor="accent5"/>
        </w:rPr>
        <w:t xml:space="preserve"> Tip #4</w:t>
      </w:r>
      <w:r w:rsidRPr="006F348B">
        <w:rPr>
          <w:b/>
          <w:color w:val="4472C4" w:themeColor="accent5"/>
        </w:rPr>
        <w:t>:</w:t>
      </w:r>
      <w:r w:rsidRPr="006F348B">
        <w:rPr>
          <w:color w:val="4472C4" w:themeColor="accent5"/>
        </w:rPr>
        <w:t xml:space="preserve"> </w:t>
      </w:r>
      <w:r w:rsidR="003F08CE">
        <w:t xml:space="preserve">Seek to quantify examples with data, metrics or measurable results. </w:t>
      </w:r>
      <w:r w:rsidR="001C6B17">
        <w:t xml:space="preserve">You want to emphasize </w:t>
      </w:r>
      <w:r w:rsidR="001C6B17" w:rsidRPr="001C6B17">
        <w:rPr>
          <w:b/>
          <w:i/>
          <w:u w:val="single"/>
        </w:rPr>
        <w:t>significant impact</w:t>
      </w:r>
      <w:r w:rsidR="001C6B17">
        <w:t xml:space="preserve"> you had on your project or team.</w:t>
      </w:r>
    </w:p>
    <w:sectPr w:rsidR="0020698C" w:rsidSect="006E6225">
      <w:headerReference w:type="default" r:id="rId41"/>
      <w:footerReference w:type="default" r:id="rId42"/>
      <w:pgSz w:w="12240" w:h="15840"/>
      <w:pgMar w:top="720" w:right="720" w:bottom="720" w:left="720" w:header="720" w:footer="720" w:gutter="0"/>
      <w:pgBorders w:offsetFrom="page">
        <w:top w:val="single" w:sz="4" w:space="24" w:color="2E74B5" w:themeColor="accent1" w:themeShade="BF"/>
        <w:left w:val="single" w:sz="4" w:space="24" w:color="2E74B5" w:themeColor="accent1" w:themeShade="BF"/>
        <w:bottom w:val="single" w:sz="4" w:space="24" w:color="2E74B5" w:themeColor="accent1" w:themeShade="BF"/>
        <w:right w:val="single" w:sz="4" w:space="24" w:color="2E74B5" w:themeColor="accent1" w:themeShade="BF"/>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36F0" w:rsidRDefault="00BA36F0" w:rsidP="0020698C">
      <w:r>
        <w:separator/>
      </w:r>
    </w:p>
  </w:endnote>
  <w:endnote w:type="continuationSeparator" w:id="0">
    <w:p w:rsidR="00BA36F0" w:rsidRDefault="00BA36F0" w:rsidP="0020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4022551"/>
      <w:docPartObj>
        <w:docPartGallery w:val="Page Numbers (Bottom of Page)"/>
        <w:docPartUnique/>
      </w:docPartObj>
    </w:sdtPr>
    <w:sdtEndPr>
      <w:rPr>
        <w:noProof/>
      </w:rPr>
    </w:sdtEndPr>
    <w:sdtContent>
      <w:p w:rsidR="00800869" w:rsidRDefault="00800869">
        <w:pPr>
          <w:pStyle w:val="Footer"/>
          <w:jc w:val="center"/>
        </w:pPr>
        <w:r>
          <w:fldChar w:fldCharType="begin"/>
        </w:r>
        <w:r>
          <w:instrText xml:space="preserve"> PAGE   \* MERGEFORMAT </w:instrText>
        </w:r>
        <w:r>
          <w:fldChar w:fldCharType="separate"/>
        </w:r>
        <w:r w:rsidR="006875B5">
          <w:rPr>
            <w:noProof/>
          </w:rPr>
          <w:t>2</w:t>
        </w:r>
        <w:r>
          <w:rPr>
            <w:noProof/>
          </w:rPr>
          <w:fldChar w:fldCharType="end"/>
        </w:r>
      </w:p>
    </w:sdtContent>
  </w:sdt>
  <w:p w:rsidR="00800869" w:rsidRDefault="008008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36F0" w:rsidRDefault="00BA36F0" w:rsidP="0020698C">
      <w:r>
        <w:separator/>
      </w:r>
    </w:p>
  </w:footnote>
  <w:footnote w:type="continuationSeparator" w:id="0">
    <w:p w:rsidR="00BA36F0" w:rsidRDefault="00BA36F0" w:rsidP="002069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18328"/>
      <w:docPartObj>
        <w:docPartGallery w:val="Page Numbers (Top of Page)"/>
        <w:docPartUnique/>
      </w:docPartObj>
    </w:sdtPr>
    <w:sdtEndPr>
      <w:rPr>
        <w:noProof/>
      </w:rPr>
    </w:sdtEndPr>
    <w:sdtContent>
      <w:p w:rsidR="00800869" w:rsidRDefault="00800869">
        <w:pPr>
          <w:pStyle w:val="Header"/>
          <w:jc w:val="center"/>
        </w:pPr>
      </w:p>
    </w:sdtContent>
  </w:sdt>
  <w:p w:rsidR="00800869" w:rsidRDefault="008008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9A55A8"/>
    <w:multiLevelType w:val="hybridMultilevel"/>
    <w:tmpl w:val="86D8973A"/>
    <w:lvl w:ilvl="0" w:tplc="06BA77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40369D"/>
    <w:multiLevelType w:val="hybridMultilevel"/>
    <w:tmpl w:val="ECE80CB2"/>
    <w:lvl w:ilvl="0" w:tplc="A03C9EA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7D52638"/>
    <w:multiLevelType w:val="hybridMultilevel"/>
    <w:tmpl w:val="EB664C8E"/>
    <w:lvl w:ilvl="0" w:tplc="A4DAF0F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1"/>
  </w:num>
  <w:num w:numId="2">
    <w:abstractNumId w:val="12"/>
  </w:num>
  <w:num w:numId="3">
    <w:abstractNumId w:val="10"/>
  </w:num>
  <w:num w:numId="4">
    <w:abstractNumId w:val="24"/>
  </w:num>
  <w:num w:numId="5">
    <w:abstractNumId w:val="15"/>
  </w:num>
  <w:num w:numId="6">
    <w:abstractNumId w:val="18"/>
  </w:num>
  <w:num w:numId="7">
    <w:abstractNumId w:val="2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2"/>
  </w:num>
  <w:num w:numId="21">
    <w:abstractNumId w:val="19"/>
  </w:num>
  <w:num w:numId="22">
    <w:abstractNumId w:val="11"/>
  </w:num>
  <w:num w:numId="23">
    <w:abstractNumId w:val="25"/>
  </w:num>
  <w:num w:numId="24">
    <w:abstractNumId w:val="13"/>
  </w:num>
  <w:num w:numId="25">
    <w:abstractNumId w:val="23"/>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AE2"/>
    <w:rsid w:val="0003411C"/>
    <w:rsid w:val="00070E01"/>
    <w:rsid w:val="000E00D0"/>
    <w:rsid w:val="001B2D62"/>
    <w:rsid w:val="001C6B17"/>
    <w:rsid w:val="0020698C"/>
    <w:rsid w:val="0022444A"/>
    <w:rsid w:val="00281A42"/>
    <w:rsid w:val="00292184"/>
    <w:rsid w:val="003128BA"/>
    <w:rsid w:val="003202A9"/>
    <w:rsid w:val="003379EB"/>
    <w:rsid w:val="003549D3"/>
    <w:rsid w:val="003867EB"/>
    <w:rsid w:val="003F08CE"/>
    <w:rsid w:val="004041E6"/>
    <w:rsid w:val="00480E66"/>
    <w:rsid w:val="00483664"/>
    <w:rsid w:val="004B17AA"/>
    <w:rsid w:val="004D7676"/>
    <w:rsid w:val="004F3AE2"/>
    <w:rsid w:val="00552AD3"/>
    <w:rsid w:val="00583949"/>
    <w:rsid w:val="005D155B"/>
    <w:rsid w:val="005E2C65"/>
    <w:rsid w:val="0063538C"/>
    <w:rsid w:val="00645252"/>
    <w:rsid w:val="00647630"/>
    <w:rsid w:val="006875B5"/>
    <w:rsid w:val="006B504C"/>
    <w:rsid w:val="006D3D74"/>
    <w:rsid w:val="006E23CF"/>
    <w:rsid w:val="006E34A8"/>
    <w:rsid w:val="006E4512"/>
    <w:rsid w:val="006E6225"/>
    <w:rsid w:val="006F0FE1"/>
    <w:rsid w:val="006F348B"/>
    <w:rsid w:val="00800869"/>
    <w:rsid w:val="0083569A"/>
    <w:rsid w:val="008D2B56"/>
    <w:rsid w:val="008F2729"/>
    <w:rsid w:val="00955162"/>
    <w:rsid w:val="009E3A65"/>
    <w:rsid w:val="00A77E7D"/>
    <w:rsid w:val="00A9204E"/>
    <w:rsid w:val="00AF0A77"/>
    <w:rsid w:val="00B325EA"/>
    <w:rsid w:val="00BA36F0"/>
    <w:rsid w:val="00C17439"/>
    <w:rsid w:val="00C32F2B"/>
    <w:rsid w:val="00C40181"/>
    <w:rsid w:val="00C43509"/>
    <w:rsid w:val="00C804C5"/>
    <w:rsid w:val="00C82CCA"/>
    <w:rsid w:val="00D16940"/>
    <w:rsid w:val="00D65BB5"/>
    <w:rsid w:val="00D93848"/>
    <w:rsid w:val="00E03BE9"/>
    <w:rsid w:val="00EA2B23"/>
    <w:rsid w:val="00FA66F7"/>
    <w:rsid w:val="00FE2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B64DC-9BE7-42AC-AACD-BC25BBEE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20698C"/>
    <w:pPr>
      <w:ind w:left="720"/>
      <w:contextualSpacing/>
    </w:pPr>
  </w:style>
  <w:style w:type="table" w:styleId="TableGrid">
    <w:name w:val="Table Grid"/>
    <w:basedOn w:val="TableNormal"/>
    <w:uiPriority w:val="39"/>
    <w:rsid w:val="008D2B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75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hackerrank.com/challenges/sparse-arrays/problem" TargetMode="External"/><Relationship Id="rId18" Type="http://schemas.openxmlformats.org/officeDocument/2006/relationships/hyperlink" Target="https://www.hackerrank.com/challenges/ctci-ransom-note/problem" TargetMode="External"/><Relationship Id="rId26" Type="http://schemas.openxmlformats.org/officeDocument/2006/relationships/hyperlink" Target="https://www.hackerrank.com/domains/algorithms?filters%5Bdifficulty%5D%5B%5D=medium&amp;filters%5Bdifficulty%5D%5B%5D=easy&amp;filters%5Bdifficulty%5D%5B%5D=hard&amp;filters%5Bsubdomains%5D%5B%5D=greedy" TargetMode="External"/><Relationship Id="rId39" Type="http://schemas.openxmlformats.org/officeDocument/2006/relationships/hyperlink" Target="https://www.youtube.com/watch?v=CpcxVE5JIX4&amp;t=107s" TargetMode="External"/><Relationship Id="rId3" Type="http://schemas.openxmlformats.org/officeDocument/2006/relationships/customXml" Target="../customXml/item3.xml"/><Relationship Id="rId21" Type="http://schemas.openxmlformats.org/officeDocument/2006/relationships/hyperlink" Target="https://www.hackerrank.com/domains/data-structures?filters%5Bsubdomains%5D%5B%5D=trie" TargetMode="External"/><Relationship Id="rId34" Type="http://schemas.openxmlformats.org/officeDocument/2006/relationships/hyperlink" Target="https://leetcode.com/discuss/interview-question/system-design/719253/Design-Facebook-%3A-System-Design-Interview" TargetMode="External"/><Relationship Id="rId42"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youtube.com/watch?v=9-JWIJOTbGA&amp;list=PL9JNmYfQa0bgLOgyNR8VFDDKVS5xZVl5J&amp;index=5" TargetMode="External"/><Relationship Id="rId17" Type="http://schemas.openxmlformats.org/officeDocument/2006/relationships/hyperlink" Target="https://www.hackerrank.com/domains/data-structures?filters%5Bsubdomains%5D%5B%5D=heap" TargetMode="External"/><Relationship Id="rId25" Type="http://schemas.openxmlformats.org/officeDocument/2006/relationships/hyperlink" Target="https://www.hackerrank.com/domains/algorithms?filters%5Bdifficulty%5D%5B%5D=medium&amp;filters%5Bdifficulty%5D%5B%5D=easy&amp;filters%5Bdifficulty%5D%5B%5D=hard&amp;filters%5Bsubdomains%5D%5B%5D=search" TargetMode="External"/><Relationship Id="rId33" Type="http://schemas.openxmlformats.org/officeDocument/2006/relationships/hyperlink" Target="https://github.com/donnemartin/system-design-primer" TargetMode="External"/><Relationship Id="rId38" Type="http://schemas.openxmlformats.org/officeDocument/2006/relationships/hyperlink" Target="http://www.aosabook.org/en/distsys.html" TargetMode="External"/><Relationship Id="rId2" Type="http://schemas.openxmlformats.org/officeDocument/2006/relationships/customXml" Target="../customXml/item2.xml"/><Relationship Id="rId16" Type="http://schemas.openxmlformats.org/officeDocument/2006/relationships/hyperlink" Target="https://www.hackerrank.com/challenges/self-balancing-tree/problem" TargetMode="External"/><Relationship Id="rId20" Type="http://schemas.openxmlformats.org/officeDocument/2006/relationships/hyperlink" Target="https://www.hackerrank.com/domains/data-structures?filters%5Bsubdomains%5D%5B%5D=queues" TargetMode="External"/><Relationship Id="rId29" Type="http://schemas.openxmlformats.org/officeDocument/2006/relationships/hyperlink" Target="https://www.hackerrank.com/domains/algorithms?filters%5Bsubdomains%5D%5B%5D=strings&amp;filters%5Bdifficulty%5D%5B%5D=medium&amp;filters%5Bdifficulty%5D%5B%5D=easy&amp;filters%5Bdifficulty%5D%5B%5D=hard"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mjZpZ_wcYFg" TargetMode="External"/><Relationship Id="rId24" Type="http://schemas.openxmlformats.org/officeDocument/2006/relationships/hyperlink" Target="https://www.hackerrank.com/domains/algorithms?filters%5Bdifficulty%5D%5B%5D=medium&amp;filters%5Bdifficulty%5D%5B%5D=easy&amp;filters%5Bdifficulty%5D%5B%5D=hard&amp;filters%5Bsubdomains%5D%5B%5D=implementation" TargetMode="External"/><Relationship Id="rId32" Type="http://schemas.openxmlformats.org/officeDocument/2006/relationships/hyperlink" Target="https://www.youtube.com/watch?v=gf8R7sgme6o" TargetMode="External"/><Relationship Id="rId37" Type="http://schemas.openxmlformats.org/officeDocument/2006/relationships/hyperlink" Target="https://leetcode.com/discuss/interview-question/system-design/124658/Design-URL-Shortening-service-like-TinyURL" TargetMode="External"/><Relationship Id="rId40" Type="http://schemas.openxmlformats.org/officeDocument/2006/relationships/hyperlink" Target="https://www.linkedin.com/pulse/how-interview-amazon-leadership-david-anderson/" TargetMode="External"/><Relationship Id="rId5" Type="http://schemas.openxmlformats.org/officeDocument/2006/relationships/styles" Target="styles.xml"/><Relationship Id="rId15" Type="http://schemas.openxmlformats.org/officeDocument/2006/relationships/hyperlink" Target="https://www.hackerrank.com/challenges/tree-huffman-decoding/problem" TargetMode="External"/><Relationship Id="rId23" Type="http://schemas.openxmlformats.org/officeDocument/2006/relationships/hyperlink" Target="https://www.hackerrank.com/domains/algorithms?filters%5Bsubdomains%5D%5B%5D=arrays-and-sorting&amp;filters%5Bdifficulty%5D%5B%5D=medium&amp;filters%5Bdifficulty%5D%5B%5D=hard&amp;filters%5Bdifficulty%5D%5B%5D=easy" TargetMode="External"/><Relationship Id="rId28" Type="http://schemas.openxmlformats.org/officeDocument/2006/relationships/hyperlink" Target="https://www.hackerrank.com/domains/algorithms?filters%5Bsubdomains%5D%5B%5D=recursion&amp;filters%5Bdifficulty%5D%5B%5D=medium&amp;filters%5Bdifficulty%5D%5B%5D=easy&amp;filters%5Bdifficulty%5D%5B%5D=hard" TargetMode="External"/><Relationship Id="rId36" Type="http://schemas.openxmlformats.org/officeDocument/2006/relationships/hyperlink" Target="https://leetcode.com/discuss/interview-question/system-design/124565/Design-Netflix-recommendation-engine" TargetMode="External"/><Relationship Id="rId10" Type="http://schemas.openxmlformats.org/officeDocument/2006/relationships/image" Target="media/image1.png"/><Relationship Id="rId19" Type="http://schemas.openxmlformats.org/officeDocument/2006/relationships/hyperlink" Target="https://www.hackerrank.com/domains/data-structures?filters%5Bsubdomains%5D%5B%5D=stacks" TargetMode="External"/><Relationship Id="rId31" Type="http://schemas.openxmlformats.org/officeDocument/2006/relationships/hyperlink" Target="https://www.hackerearth.com/practice/notes/big-o-cheatsheet-series-data-structures-and-algorithms-with-thier-complexities-1/"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hackerrank.com/challenges/sparse-arrays/problem" TargetMode="External"/><Relationship Id="rId22" Type="http://schemas.openxmlformats.org/officeDocument/2006/relationships/hyperlink" Target="https://www.hackerrank.com/domains/data-structures?filters%5Bsubdomains%5D%5B%5D=disjoint-set" TargetMode="External"/><Relationship Id="rId27" Type="http://schemas.openxmlformats.org/officeDocument/2006/relationships/hyperlink" Target="https://www.hackerrank.com/domains/algorithms?filters%5Bdifficulty%5D%5B%5D=medium&amp;filters%5Bdifficulty%5D%5B%5D=easy&amp;filters%5Bdifficulty%5D%5B%5D=hard&amp;filters%5Bsubdomains%5D%5B%5D=greedy" TargetMode="External"/><Relationship Id="rId30" Type="http://schemas.openxmlformats.org/officeDocument/2006/relationships/hyperlink" Target="https://www.hackerrank.com/domains/algorithms?filters%5Bsubdomains%5D%5B%5D=bit-manipulation&amp;filters%5Bdifficulty%5D%5B%5D=easy" TargetMode="External"/><Relationship Id="rId35" Type="http://schemas.openxmlformats.org/officeDocument/2006/relationships/hyperlink" Target="https://leetcode.com/discuss/interview-question/system-design/719253/Design-Facebook-%3A-System-Design-Interview"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mattes\AppData\Roaming\Microsoft\Templates\Single%20spaced%20(blank)(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(blank)(4)</Template>
  <TotalTime>1595</TotalTime>
  <Pages>3</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Reference</dc:creator>
  <cp:keywords/>
  <dc:description/>
  <cp:lastModifiedBy>Matteson, Colin</cp:lastModifiedBy>
  <cp:revision>33</cp:revision>
  <dcterms:created xsi:type="dcterms:W3CDTF">2020-09-26T17:00:00Z</dcterms:created>
  <dcterms:modified xsi:type="dcterms:W3CDTF">2020-09-29T21:32:00Z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