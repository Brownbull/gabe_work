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FFFFF">
    <v:background id="_x0000_s1025" o:targetscreensize="1024,768">
      <v:fill r:id="rId4" o:title="" color2="black" type="frame"/>
    </v:background>
  </w:background>
  <w:body>
    <w:p w14:paraId="79DB50A9" w14:textId="77777777" w:rsidR="00A94DC4" w:rsidRPr="00F41015" w:rsidRDefault="0057162C" w:rsidP="000E247F">
      <w:pPr>
        <w:rPr>
          <w:rFonts w:ascii="Arial Black" w:hAnsi="Arial Black" w:cs="Verdana"/>
          <w:b/>
          <w:bCs/>
          <w:sz w:val="16"/>
          <w:szCs w:val="16"/>
          <w:lang w:val="es-CL"/>
        </w:rPr>
      </w:pPr>
      <w:r w:rsidRPr="00F41015">
        <w:rPr>
          <w:rFonts w:ascii="Arial Black" w:hAnsi="Arial Black" w:cs="Verdana"/>
          <w:color w:val="000000"/>
          <w:sz w:val="40"/>
          <w:szCs w:val="40"/>
          <w:lang w:val="es-CL"/>
        </w:rPr>
        <w:t>Gabriel Carcamo</w:t>
      </w:r>
    </w:p>
    <w:p w14:paraId="6DB26910" w14:textId="77777777" w:rsidR="003942BA" w:rsidRDefault="00A77BD2" w:rsidP="000E247F">
      <w:pPr>
        <w:jc w:val="right"/>
        <w:rPr>
          <w:rFonts w:ascii="Verdana" w:hAnsi="Verdana" w:cs="Verdana"/>
          <w:sz w:val="16"/>
          <w:szCs w:val="16"/>
          <w:lang w:val="es-CL"/>
        </w:rPr>
      </w:pPr>
      <w:hyperlink r:id="rId7" w:history="1">
        <w:r w:rsidR="003942BA" w:rsidRPr="00673C25">
          <w:rPr>
            <w:rStyle w:val="Hyperlink"/>
            <w:rFonts w:ascii="Verdana" w:hAnsi="Verdana" w:cs="Verdana"/>
            <w:sz w:val="16"/>
            <w:szCs w:val="16"/>
            <w:lang w:val="es-CL"/>
          </w:rPr>
          <w:t>carcamo.gabriel@gmail.com</w:t>
        </w:r>
      </w:hyperlink>
    </w:p>
    <w:p w14:paraId="70758CCF" w14:textId="77777777" w:rsidR="00A94DC4" w:rsidRPr="00F41015" w:rsidRDefault="0057162C" w:rsidP="004E7DDC">
      <w:pPr>
        <w:spacing w:after="240"/>
        <w:jc w:val="right"/>
        <w:rPr>
          <w:rFonts w:ascii="Verdana" w:hAnsi="Verdana" w:cs="Verdana"/>
          <w:b/>
          <w:bCs/>
          <w:sz w:val="16"/>
          <w:szCs w:val="16"/>
        </w:rPr>
      </w:pPr>
      <w:r w:rsidRPr="00F41015">
        <w:rPr>
          <w:rFonts w:ascii="Verdana" w:hAnsi="Verdana" w:cs="Verdana"/>
          <w:sz w:val="16"/>
          <w:szCs w:val="16"/>
          <w:lang w:val="es-CL"/>
        </w:rPr>
        <w:t>+56947301132</w:t>
      </w:r>
      <w:r w:rsidR="00A94DC4" w:rsidRPr="00F41015">
        <w:rPr>
          <w:rFonts w:ascii="Verdana" w:eastAsia="Verdana" w:hAnsi="Verdana" w:cs="Verdana"/>
          <w:sz w:val="16"/>
          <w:szCs w:val="16"/>
        </w:rPr>
        <w:t xml:space="preserve"> </w:t>
      </w:r>
      <w:r w:rsidR="0004480D" w:rsidRPr="00F41015">
        <w:rPr>
          <w:rFonts w:ascii="Verdana" w:hAnsi="Verdana" w:cs="Verdana"/>
          <w:sz w:val="16"/>
          <w:szCs w:val="16"/>
        </w:rPr>
        <w:br/>
      </w:r>
      <w:hyperlink r:id="rId8" w:history="1">
        <w:r w:rsidR="00CA3424" w:rsidRPr="00F41015">
          <w:rPr>
            <w:rStyle w:val="Hyperlink"/>
            <w:rFonts w:ascii="Verdana" w:hAnsi="Verdana" w:cs="Segoe UI"/>
            <w:sz w:val="16"/>
            <w:szCs w:val="16"/>
            <w:bdr w:val="none" w:sz="0" w:space="0" w:color="auto" w:frame="1"/>
            <w:shd w:val="clear" w:color="auto" w:fill="FFFFFF"/>
          </w:rPr>
          <w:t>linkedin.com/in/gabriel-carcamo</w:t>
        </w:r>
      </w:hyperlink>
    </w:p>
    <w:p w14:paraId="68A7E718" w14:textId="77777777" w:rsidR="00A94DC4" w:rsidRPr="00F41015" w:rsidRDefault="00A94DC4" w:rsidP="00F41015">
      <w:pPr>
        <w:pStyle w:val="Liniapozioma"/>
        <w:spacing w:after="0"/>
        <w:rPr>
          <w:rFonts w:ascii="Verdana" w:hAnsi="Verdana" w:cs="Verdana"/>
          <w:b/>
          <w:bCs/>
          <w:sz w:val="6"/>
          <w:szCs w:val="6"/>
        </w:rPr>
      </w:pP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2488"/>
        <w:gridCol w:w="7152"/>
      </w:tblGrid>
      <w:tr w:rsidR="00A94DC4" w:rsidRPr="00F41015" w14:paraId="0E6053EB" w14:textId="77777777">
        <w:tc>
          <w:tcPr>
            <w:tcW w:w="2488" w:type="dxa"/>
            <w:tcBorders>
              <w:top w:val="single" w:sz="1" w:space="0" w:color="FFFFFF"/>
              <w:left w:val="single" w:sz="1" w:space="0" w:color="FFFFFF"/>
              <w:bottom w:val="single" w:sz="1" w:space="0" w:color="FFFFFF"/>
            </w:tcBorders>
            <w:shd w:val="clear" w:color="auto" w:fill="auto"/>
          </w:tcPr>
          <w:p w14:paraId="0C597457" w14:textId="77777777" w:rsidR="00A94DC4" w:rsidRPr="00F41015" w:rsidRDefault="00A67E1A">
            <w:pPr>
              <w:pStyle w:val="Zawartotabeli"/>
              <w:rPr>
                <w:rFonts w:ascii="Arial Black" w:hAnsi="Arial Black" w:cs="Verdana"/>
                <w:sz w:val="16"/>
                <w:szCs w:val="16"/>
              </w:rPr>
            </w:pPr>
            <w:r w:rsidRPr="00F41015">
              <w:rPr>
                <w:rFonts w:ascii="Arial Black" w:hAnsi="Arial Black" w:cs="Verdana"/>
                <w:b/>
                <w:bCs/>
                <w:sz w:val="16"/>
                <w:szCs w:val="16"/>
              </w:rPr>
              <w:t>SUMMARY</w:t>
            </w:r>
            <w:r w:rsidR="00A94DC4" w:rsidRPr="00F41015">
              <w:rPr>
                <w:rFonts w:ascii="Arial Black" w:hAnsi="Arial Black" w:cs="Verdana"/>
                <w:sz w:val="16"/>
                <w:szCs w:val="16"/>
              </w:rPr>
              <w:t xml:space="preserve"> </w:t>
            </w:r>
          </w:p>
        </w:tc>
        <w:tc>
          <w:tcPr>
            <w:tcW w:w="7152" w:type="dxa"/>
            <w:tcBorders>
              <w:top w:val="single" w:sz="1" w:space="0" w:color="FFFFFF"/>
              <w:left w:val="single" w:sz="1" w:space="0" w:color="FFFFFF"/>
              <w:bottom w:val="single" w:sz="1" w:space="0" w:color="FFFFFF"/>
              <w:right w:val="single" w:sz="1" w:space="0" w:color="FFFFFF"/>
            </w:tcBorders>
            <w:shd w:val="clear" w:color="auto" w:fill="auto"/>
          </w:tcPr>
          <w:p w14:paraId="5ED0E14E" w14:textId="572AC64B" w:rsidR="00A94DC4" w:rsidRPr="00217FCD" w:rsidRDefault="00217FCD">
            <w:pPr>
              <w:pStyle w:val="Zawartotabeli"/>
              <w:rPr>
                <w:sz w:val="18"/>
                <w:szCs w:val="18"/>
              </w:rPr>
            </w:pPr>
            <w:r w:rsidRPr="00217FCD">
              <w:rPr>
                <w:rFonts w:ascii="Verdana" w:hAnsi="Verdana" w:cs="Verdana"/>
                <w:sz w:val="16"/>
                <w:szCs w:val="16"/>
              </w:rPr>
              <w:t xml:space="preserve">Self-driven, </w:t>
            </w:r>
            <w:r w:rsidR="008465B5">
              <w:rPr>
                <w:rFonts w:ascii="Verdana" w:hAnsi="Verdana" w:cs="Verdana"/>
                <w:sz w:val="16"/>
                <w:szCs w:val="16"/>
              </w:rPr>
              <w:t>continuous learner</w:t>
            </w:r>
            <w:r>
              <w:rPr>
                <w:rFonts w:ascii="Verdana" w:hAnsi="Verdana" w:cs="Verdana"/>
                <w:sz w:val="16"/>
                <w:szCs w:val="16"/>
              </w:rPr>
              <w:t xml:space="preserve">, and dedicated Software Developer looking for opportunities to grow as an Engineer. </w:t>
            </w:r>
            <w:r w:rsidR="0048788A">
              <w:rPr>
                <w:rFonts w:ascii="Verdana" w:hAnsi="Verdana" w:cs="Verdana"/>
                <w:sz w:val="16"/>
                <w:szCs w:val="16"/>
              </w:rPr>
              <w:t xml:space="preserve">Always learning about technology, specially about programming, frameworks, and tools. </w:t>
            </w:r>
            <w:r w:rsidR="00136D3C">
              <w:rPr>
                <w:rFonts w:ascii="Verdana" w:hAnsi="Verdana" w:cs="Verdana"/>
                <w:sz w:val="16"/>
                <w:szCs w:val="16"/>
              </w:rPr>
              <w:t>Extensive experience working under agile methodologies.</w:t>
            </w:r>
          </w:p>
        </w:tc>
      </w:tr>
    </w:tbl>
    <w:p w14:paraId="20800509" w14:textId="77777777" w:rsidR="00A94DC4" w:rsidRPr="00F41015" w:rsidRDefault="00A94DC4" w:rsidP="00F41015">
      <w:pPr>
        <w:pStyle w:val="Liniapozioma"/>
        <w:spacing w:after="0"/>
        <w:rPr>
          <w:rFonts w:ascii="Verdana" w:hAnsi="Verdana" w:cs="Verdana"/>
          <w:sz w:val="6"/>
          <w:szCs w:val="6"/>
        </w:rPr>
      </w:pP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2488"/>
        <w:gridCol w:w="7152"/>
      </w:tblGrid>
      <w:tr w:rsidR="00A94DC4" w:rsidRPr="00F41015" w14:paraId="6821E03A" w14:textId="77777777">
        <w:tc>
          <w:tcPr>
            <w:tcW w:w="2488" w:type="dxa"/>
            <w:tcBorders>
              <w:top w:val="single" w:sz="1" w:space="0" w:color="FFFFFF"/>
              <w:left w:val="single" w:sz="1" w:space="0" w:color="FFFFFF"/>
              <w:bottom w:val="single" w:sz="1" w:space="0" w:color="FFFFFF"/>
            </w:tcBorders>
            <w:shd w:val="clear" w:color="auto" w:fill="auto"/>
          </w:tcPr>
          <w:p w14:paraId="6A4DF99E" w14:textId="77777777" w:rsidR="00A94DC4" w:rsidRPr="00F41015" w:rsidRDefault="00A94DC4">
            <w:pPr>
              <w:pStyle w:val="Zawartotabeli"/>
              <w:rPr>
                <w:rFonts w:ascii="Arial Black" w:hAnsi="Arial Black" w:cs="Verdana"/>
                <w:b/>
                <w:bCs/>
                <w:sz w:val="16"/>
                <w:szCs w:val="16"/>
              </w:rPr>
            </w:pPr>
            <w:r w:rsidRPr="00F41015">
              <w:rPr>
                <w:rFonts w:ascii="Arial Black" w:hAnsi="Arial Black" w:cs="Verdana"/>
                <w:b/>
                <w:bCs/>
                <w:sz w:val="16"/>
                <w:szCs w:val="16"/>
              </w:rPr>
              <w:t>WORK</w:t>
            </w:r>
          </w:p>
          <w:p w14:paraId="4C6E09F3" w14:textId="77777777" w:rsidR="00A94DC4" w:rsidRPr="00F41015" w:rsidRDefault="00A94DC4">
            <w:pPr>
              <w:pStyle w:val="Zawartotabeli"/>
              <w:rPr>
                <w:rFonts w:ascii="Verdana" w:eastAsia="AngsanaUPC" w:hAnsi="Verdana" w:cs="Verdana"/>
                <w:color w:val="000000"/>
                <w:sz w:val="16"/>
                <w:szCs w:val="16"/>
              </w:rPr>
            </w:pPr>
            <w:r w:rsidRPr="00F41015">
              <w:rPr>
                <w:rFonts w:ascii="Arial Black" w:hAnsi="Arial Black" w:cs="Verdana"/>
                <w:b/>
                <w:bCs/>
                <w:sz w:val="16"/>
                <w:szCs w:val="16"/>
              </w:rPr>
              <w:t>EXPERIENCE</w:t>
            </w:r>
          </w:p>
        </w:tc>
        <w:tc>
          <w:tcPr>
            <w:tcW w:w="7152" w:type="dxa"/>
            <w:tcBorders>
              <w:top w:val="single" w:sz="1" w:space="0" w:color="FFFFFF"/>
              <w:left w:val="single" w:sz="1" w:space="0" w:color="FFFFFF"/>
              <w:bottom w:val="single" w:sz="1" w:space="0" w:color="FFFFFF"/>
              <w:right w:val="single" w:sz="1" w:space="0" w:color="FFFFFF"/>
            </w:tcBorders>
            <w:shd w:val="clear" w:color="auto" w:fill="auto"/>
          </w:tcPr>
          <w:p w14:paraId="34808A2B" w14:textId="02DC4077" w:rsidR="00A94DC4" w:rsidRDefault="00A67E1A">
            <w:pPr>
              <w:rPr>
                <w:rFonts w:ascii="Verdana" w:eastAsia="AngsanaUPC" w:hAnsi="Verdana" w:cs="Verdana"/>
                <w:b/>
                <w:bCs/>
                <w:color w:val="000000"/>
                <w:sz w:val="16"/>
                <w:szCs w:val="16"/>
              </w:rPr>
            </w:pPr>
            <w:r w:rsidRPr="00F41015">
              <w:rPr>
                <w:rFonts w:ascii="Verdana" w:eastAsia="AngsanaUPC" w:hAnsi="Verdana" w:cs="Verdana"/>
                <w:b/>
                <w:bCs/>
                <w:color w:val="000000"/>
                <w:sz w:val="16"/>
                <w:szCs w:val="16"/>
              </w:rPr>
              <w:t>Senior Soft</w:t>
            </w:r>
            <w:r w:rsidR="00EF5A49" w:rsidRPr="00F41015">
              <w:rPr>
                <w:rFonts w:ascii="Verdana" w:eastAsia="AngsanaUPC" w:hAnsi="Verdana" w:cs="Verdana"/>
                <w:b/>
                <w:bCs/>
                <w:color w:val="000000"/>
                <w:sz w:val="16"/>
                <w:szCs w:val="16"/>
              </w:rPr>
              <w:t>ware Engineer</w:t>
            </w:r>
            <w:r w:rsidR="00A94DC4" w:rsidRPr="00F41015">
              <w:rPr>
                <w:rFonts w:ascii="Verdana" w:eastAsia="AngsanaUPC" w:hAnsi="Verdana" w:cs="Verdana"/>
                <w:b/>
                <w:bCs/>
                <w:color w:val="000000"/>
                <w:sz w:val="16"/>
                <w:szCs w:val="16"/>
              </w:rPr>
              <w:t xml:space="preserve">, </w:t>
            </w:r>
            <w:r w:rsidR="00EF5A49" w:rsidRPr="00F41015">
              <w:rPr>
                <w:rFonts w:ascii="Verdana" w:eastAsia="AngsanaUPC" w:hAnsi="Verdana" w:cs="Verdana"/>
                <w:b/>
                <w:bCs/>
                <w:color w:val="000000"/>
                <w:sz w:val="16"/>
                <w:szCs w:val="16"/>
              </w:rPr>
              <w:t>Experian</w:t>
            </w:r>
            <w:r w:rsidR="006666C5">
              <w:rPr>
                <w:rFonts w:ascii="Verdana" w:eastAsia="AngsanaUPC" w:hAnsi="Verdana" w:cs="Verdana"/>
                <w:b/>
                <w:bCs/>
                <w:color w:val="000000"/>
                <w:sz w:val="16"/>
                <w:szCs w:val="16"/>
              </w:rPr>
              <w:br/>
            </w:r>
            <w:r w:rsidR="006666C5" w:rsidRPr="006666C5">
              <w:rPr>
                <w:rFonts w:ascii="Verdana" w:eastAsia="AngsanaUPC" w:hAnsi="Verdana" w:cs="Verdana"/>
                <w:color w:val="000000"/>
                <w:sz w:val="16"/>
                <w:szCs w:val="16"/>
              </w:rPr>
              <w:t>Consumer Information Solutions</w:t>
            </w:r>
          </w:p>
          <w:p w14:paraId="424153C3" w14:textId="77777777" w:rsidR="004C0602" w:rsidRPr="004C0602" w:rsidRDefault="004C0602">
            <w:pPr>
              <w:rPr>
                <w:rFonts w:ascii="Verdana" w:eastAsia="AngsanaUPC" w:hAnsi="Verdana" w:cs="Verdana"/>
                <w:color w:val="000000"/>
                <w:sz w:val="16"/>
                <w:szCs w:val="16"/>
              </w:rPr>
            </w:pPr>
            <w:r w:rsidRPr="004C0602">
              <w:rPr>
                <w:rFonts w:ascii="Verdana" w:eastAsia="AngsanaUPC" w:hAnsi="Verdana" w:cs="Verdana"/>
                <w:color w:val="000000"/>
                <w:sz w:val="16"/>
                <w:szCs w:val="16"/>
              </w:rPr>
              <w:t>April 2020 - Present</w:t>
            </w:r>
          </w:p>
          <w:p w14:paraId="33EFEF17" w14:textId="128FB6CA" w:rsidR="007A1A7D" w:rsidRDefault="007A1A7D" w:rsidP="004C0602">
            <w:pPr>
              <w:numPr>
                <w:ilvl w:val="0"/>
                <w:numId w:val="2"/>
              </w:numPr>
              <w:autoSpaceDE w:val="0"/>
              <w:rPr>
                <w:rFonts w:ascii="Verdana" w:eastAsia="AngsanaUPC" w:hAnsi="Verdana" w:cs="Verdana"/>
                <w:color w:val="000000"/>
                <w:sz w:val="16"/>
                <w:szCs w:val="16"/>
              </w:rPr>
            </w:pPr>
            <w:r w:rsidRPr="007A1A7D">
              <w:rPr>
                <w:rFonts w:ascii="Verdana" w:eastAsia="AngsanaUPC" w:hAnsi="Verdana" w:cs="Verdana"/>
                <w:color w:val="000000"/>
                <w:sz w:val="16"/>
                <w:szCs w:val="16"/>
              </w:rPr>
              <w:t xml:space="preserve">Responsible for implementation of models on </w:t>
            </w:r>
            <w:r w:rsidR="00A77BD2" w:rsidRPr="007A1A7D">
              <w:rPr>
                <w:rFonts w:ascii="Verdana" w:eastAsia="AngsanaUPC" w:hAnsi="Verdana" w:cs="Verdana"/>
                <w:color w:val="000000"/>
                <w:sz w:val="16"/>
                <w:szCs w:val="16"/>
              </w:rPr>
              <w:t>Prescreen (</w:t>
            </w:r>
            <w:r w:rsidRPr="007A1A7D">
              <w:rPr>
                <w:rFonts w:ascii="Verdana" w:eastAsia="AngsanaUPC" w:hAnsi="Verdana" w:cs="Verdana"/>
                <w:color w:val="000000"/>
                <w:sz w:val="16"/>
                <w:szCs w:val="16"/>
              </w:rPr>
              <w:t>Batch/Distributed-AIX/Linux), Credit Reporting(Mainframe/</w:t>
            </w:r>
            <w:proofErr w:type="spellStart"/>
            <w:r w:rsidRPr="007A1A7D">
              <w:rPr>
                <w:rFonts w:ascii="Verdana" w:eastAsia="AngsanaUPC" w:hAnsi="Verdana" w:cs="Verdana"/>
                <w:color w:val="000000"/>
                <w:sz w:val="16"/>
                <w:szCs w:val="16"/>
              </w:rPr>
              <w:t>zOS</w:t>
            </w:r>
            <w:proofErr w:type="spellEnd"/>
            <w:r w:rsidRPr="007A1A7D">
              <w:rPr>
                <w:rFonts w:ascii="Verdana" w:eastAsia="AngsanaUPC" w:hAnsi="Verdana" w:cs="Verdana"/>
                <w:color w:val="000000"/>
                <w:sz w:val="16"/>
                <w:szCs w:val="16"/>
              </w:rPr>
              <w:t xml:space="preserve">), and Other Custom Solution Platforms used on 300MM of consumers detecting and solving/reporting any </w:t>
            </w:r>
            <w:r w:rsidRPr="007A1A7D">
              <w:rPr>
                <w:rFonts w:ascii="Verdana" w:eastAsia="AngsanaUPC" w:hAnsi="Verdana" w:cs="Verdana"/>
                <w:color w:val="000000"/>
                <w:sz w:val="16"/>
                <w:szCs w:val="16"/>
              </w:rPr>
              <w:t>misbehavior</w:t>
            </w:r>
            <w:r w:rsidRPr="007A1A7D">
              <w:rPr>
                <w:rFonts w:ascii="Verdana" w:eastAsia="AngsanaUPC" w:hAnsi="Verdana" w:cs="Verdana"/>
                <w:color w:val="000000"/>
                <w:sz w:val="16"/>
                <w:szCs w:val="16"/>
              </w:rPr>
              <w:t xml:space="preserve"> related to platform/SO differences, data format/order, logic/algorithms with errors, compliance/business rules or score/model standards.</w:t>
            </w:r>
          </w:p>
          <w:p w14:paraId="23089678" w14:textId="206A9557" w:rsidR="00EF5A49" w:rsidRDefault="005362D9" w:rsidP="004C0602">
            <w:pPr>
              <w:numPr>
                <w:ilvl w:val="0"/>
                <w:numId w:val="2"/>
              </w:numPr>
              <w:autoSpaceDE w:val="0"/>
              <w:rPr>
                <w:rFonts w:ascii="Verdana" w:eastAsia="AngsanaUPC" w:hAnsi="Verdana" w:cs="Verdana"/>
                <w:color w:val="000000"/>
                <w:sz w:val="16"/>
                <w:szCs w:val="16"/>
              </w:rPr>
            </w:pPr>
            <w:r w:rsidRPr="00F41015">
              <w:rPr>
                <w:rFonts w:ascii="Verdana" w:eastAsia="AngsanaUPC" w:hAnsi="Verdana" w:cs="Verdana"/>
                <w:color w:val="000000"/>
                <w:sz w:val="16"/>
                <w:szCs w:val="16"/>
              </w:rPr>
              <w:t xml:space="preserve">Establish, participate, </w:t>
            </w:r>
            <w:r w:rsidR="003D7999">
              <w:rPr>
                <w:rFonts w:ascii="Verdana" w:eastAsia="AngsanaUPC" w:hAnsi="Verdana" w:cs="Verdana"/>
                <w:color w:val="000000"/>
                <w:sz w:val="16"/>
                <w:szCs w:val="16"/>
              </w:rPr>
              <w:t xml:space="preserve">collaborate, </w:t>
            </w:r>
            <w:r w:rsidRPr="00F41015">
              <w:rPr>
                <w:rFonts w:ascii="Verdana" w:eastAsia="AngsanaUPC" w:hAnsi="Verdana" w:cs="Verdana"/>
                <w:color w:val="000000"/>
                <w:sz w:val="16"/>
                <w:szCs w:val="16"/>
              </w:rPr>
              <w:t>and maintain relationships with different business units, customers, and subject matter experts to coordinate, estimate, design, and deploy software changes and additions</w:t>
            </w:r>
            <w:r w:rsidR="00217FCD">
              <w:rPr>
                <w:rFonts w:ascii="Verdana" w:eastAsia="AngsanaUPC" w:hAnsi="Verdana" w:cs="Verdana"/>
                <w:color w:val="000000"/>
                <w:sz w:val="16"/>
                <w:szCs w:val="16"/>
              </w:rPr>
              <w:t xml:space="preserve"> with special attention on details.</w:t>
            </w:r>
          </w:p>
          <w:p w14:paraId="6B6D5C16" w14:textId="77777777" w:rsidR="009F5767" w:rsidRPr="009F5767" w:rsidRDefault="009F5767" w:rsidP="009F5767">
            <w:pPr>
              <w:autoSpaceDE w:val="0"/>
              <w:ind w:left="720"/>
              <w:rPr>
                <w:rFonts w:ascii="Verdana" w:eastAsia="AngsanaUPC" w:hAnsi="Verdana" w:cs="Verdana"/>
                <w:color w:val="000000"/>
                <w:sz w:val="16"/>
                <w:szCs w:val="16"/>
              </w:rPr>
            </w:pPr>
          </w:p>
          <w:p w14:paraId="1FEB05DF" w14:textId="77777777" w:rsidR="006666C5" w:rsidRDefault="00EF5A49" w:rsidP="00EF5A49">
            <w:pPr>
              <w:rPr>
                <w:rFonts w:ascii="Verdana" w:eastAsia="AngsanaUPC" w:hAnsi="Verdana" w:cs="Verdana"/>
                <w:b/>
                <w:bCs/>
                <w:color w:val="000000"/>
                <w:sz w:val="16"/>
                <w:szCs w:val="16"/>
              </w:rPr>
            </w:pPr>
            <w:r w:rsidRPr="00F41015">
              <w:rPr>
                <w:rFonts w:ascii="Verdana" w:eastAsia="AngsanaUPC" w:hAnsi="Verdana" w:cs="Verdana"/>
                <w:b/>
                <w:bCs/>
                <w:color w:val="000000"/>
                <w:sz w:val="16"/>
                <w:szCs w:val="16"/>
              </w:rPr>
              <w:t>Software Development Developer I &amp; II, Experian</w:t>
            </w:r>
          </w:p>
          <w:p w14:paraId="1B814E57" w14:textId="164CF928" w:rsidR="00EF5A49" w:rsidRPr="00F41015" w:rsidRDefault="006666C5" w:rsidP="00EF5A49">
            <w:pPr>
              <w:rPr>
                <w:rFonts w:ascii="Verdana" w:eastAsia="AngsanaUPC" w:hAnsi="Verdana" w:cs="Verdana"/>
                <w:color w:val="000000"/>
                <w:sz w:val="16"/>
                <w:szCs w:val="16"/>
              </w:rPr>
            </w:pPr>
            <w:r w:rsidRPr="006666C5">
              <w:rPr>
                <w:rFonts w:ascii="Verdana" w:eastAsia="AngsanaUPC" w:hAnsi="Verdana" w:cs="Verdana"/>
                <w:color w:val="000000"/>
                <w:sz w:val="16"/>
                <w:szCs w:val="16"/>
              </w:rPr>
              <w:t>Consumer Information Solutions</w:t>
            </w:r>
            <w:r w:rsidR="004C0602">
              <w:rPr>
                <w:rFonts w:ascii="Verdana" w:eastAsia="AngsanaUPC" w:hAnsi="Verdana" w:cs="Verdana"/>
                <w:b/>
                <w:bCs/>
                <w:color w:val="000000"/>
                <w:sz w:val="16"/>
                <w:szCs w:val="16"/>
              </w:rPr>
              <w:br/>
            </w:r>
            <w:r w:rsidR="004C0602" w:rsidRPr="004C0602">
              <w:rPr>
                <w:rFonts w:ascii="Verdana" w:eastAsia="AngsanaUPC" w:hAnsi="Verdana" w:cs="Verdana"/>
                <w:color w:val="000000"/>
                <w:sz w:val="16"/>
                <w:szCs w:val="16"/>
              </w:rPr>
              <w:t>Nov 2014 – April 2020</w:t>
            </w:r>
          </w:p>
          <w:p w14:paraId="4AA723CA" w14:textId="176E2FC2" w:rsidR="005362D9" w:rsidRPr="00F41015" w:rsidRDefault="005362D9" w:rsidP="005362D9">
            <w:pPr>
              <w:numPr>
                <w:ilvl w:val="0"/>
                <w:numId w:val="2"/>
              </w:numPr>
              <w:autoSpaceDE w:val="0"/>
              <w:rPr>
                <w:rFonts w:ascii="Verdana" w:eastAsia="AngsanaUPC" w:hAnsi="Verdana" w:cs="Verdana"/>
                <w:color w:val="000000"/>
                <w:sz w:val="16"/>
                <w:szCs w:val="16"/>
              </w:rPr>
            </w:pPr>
            <w:r w:rsidRPr="00F41015">
              <w:rPr>
                <w:rFonts w:ascii="Verdana" w:eastAsia="AngsanaUPC" w:hAnsi="Verdana" w:cs="Verdana"/>
                <w:color w:val="000000"/>
                <w:sz w:val="16"/>
                <w:szCs w:val="16"/>
              </w:rPr>
              <w:t>Develop, code, audit, implement, and monitor models and software across different internal platforms (OS) on mainframe (z/OS) and distributed systems (AIX/Linux).</w:t>
            </w:r>
          </w:p>
          <w:p w14:paraId="0914E177" w14:textId="77777777" w:rsidR="00EF5A49" w:rsidRPr="00F41015" w:rsidRDefault="00EF5A49" w:rsidP="00EF5A49">
            <w:pPr>
              <w:numPr>
                <w:ilvl w:val="0"/>
                <w:numId w:val="2"/>
              </w:numPr>
              <w:autoSpaceDE w:val="0"/>
              <w:rPr>
                <w:rFonts w:ascii="Verdana" w:eastAsia="AngsanaUPC" w:hAnsi="Verdana" w:cs="Verdana"/>
                <w:color w:val="000000"/>
                <w:sz w:val="16"/>
                <w:szCs w:val="16"/>
              </w:rPr>
            </w:pPr>
            <w:r w:rsidRPr="00F41015">
              <w:rPr>
                <w:rFonts w:ascii="Verdana" w:eastAsia="AngsanaUPC" w:hAnsi="Verdana" w:cs="Verdana"/>
                <w:color w:val="000000"/>
                <w:sz w:val="16"/>
                <w:szCs w:val="16"/>
              </w:rPr>
              <w:t>Ensure the models behave as expected everywhere</w:t>
            </w:r>
            <w:r w:rsidR="00266BD8" w:rsidRPr="00F41015">
              <w:rPr>
                <w:rFonts w:ascii="Verdana" w:eastAsia="AngsanaUPC" w:hAnsi="Verdana" w:cs="Verdana"/>
                <w:color w:val="000000"/>
                <w:sz w:val="16"/>
                <w:szCs w:val="16"/>
              </w:rPr>
              <w:t xml:space="preserve"> (multiple/parallel deployment</w:t>
            </w:r>
            <w:r w:rsidR="006126B7" w:rsidRPr="00F41015">
              <w:rPr>
                <w:rFonts w:ascii="Verdana" w:eastAsia="AngsanaUPC" w:hAnsi="Verdana" w:cs="Verdana"/>
                <w:color w:val="000000"/>
                <w:sz w:val="16"/>
                <w:szCs w:val="16"/>
              </w:rPr>
              <w:t>s</w:t>
            </w:r>
            <w:r w:rsidR="00266BD8" w:rsidRPr="00F41015">
              <w:rPr>
                <w:rFonts w:ascii="Verdana" w:eastAsia="AngsanaUPC" w:hAnsi="Verdana" w:cs="Verdana"/>
                <w:color w:val="000000"/>
                <w:sz w:val="16"/>
                <w:szCs w:val="16"/>
              </w:rPr>
              <w:t>)</w:t>
            </w:r>
            <w:r w:rsidRPr="00F41015">
              <w:rPr>
                <w:rFonts w:ascii="Verdana" w:eastAsia="AngsanaUPC" w:hAnsi="Verdana" w:cs="Verdana"/>
                <w:color w:val="000000"/>
                <w:sz w:val="16"/>
                <w:szCs w:val="16"/>
              </w:rPr>
              <w:t>.</w:t>
            </w:r>
          </w:p>
          <w:p w14:paraId="011A46FC" w14:textId="77777777" w:rsidR="00A94DC4" w:rsidRPr="00F41015" w:rsidRDefault="00EF5A49" w:rsidP="00F41015">
            <w:pPr>
              <w:numPr>
                <w:ilvl w:val="0"/>
                <w:numId w:val="2"/>
              </w:numPr>
              <w:autoSpaceDE w:val="0"/>
              <w:rPr>
                <w:rFonts w:ascii="Verdana" w:eastAsia="AngsanaUPC" w:hAnsi="Verdana" w:cs="Verdana"/>
                <w:color w:val="000000"/>
                <w:sz w:val="16"/>
                <w:szCs w:val="16"/>
              </w:rPr>
            </w:pPr>
            <w:r w:rsidRPr="00F41015">
              <w:rPr>
                <w:rFonts w:ascii="Verdana" w:eastAsia="AngsanaUPC" w:hAnsi="Verdana" w:cs="Verdana"/>
                <w:color w:val="000000"/>
                <w:sz w:val="16"/>
                <w:szCs w:val="16"/>
              </w:rPr>
              <w:t>Provide production support on monthly 24-hour shifts.</w:t>
            </w:r>
          </w:p>
        </w:tc>
      </w:tr>
    </w:tbl>
    <w:p w14:paraId="76A3F120" w14:textId="77777777" w:rsidR="0004480D" w:rsidRPr="00F41015" w:rsidRDefault="0004480D" w:rsidP="00F41015">
      <w:pPr>
        <w:pStyle w:val="Liniapozioma"/>
        <w:spacing w:after="0"/>
        <w:rPr>
          <w:rFonts w:ascii="Verdana" w:hAnsi="Verdana" w:cs="Verdana"/>
          <w:sz w:val="6"/>
          <w:szCs w:val="6"/>
        </w:rPr>
      </w:pP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2489"/>
        <w:gridCol w:w="7151"/>
      </w:tblGrid>
      <w:tr w:rsidR="0004480D" w:rsidRPr="00F41015" w14:paraId="61D9413E" w14:textId="77777777" w:rsidTr="00FB4A0E">
        <w:tc>
          <w:tcPr>
            <w:tcW w:w="2489" w:type="dxa"/>
            <w:tcBorders>
              <w:top w:val="single" w:sz="1" w:space="0" w:color="FFFFFF"/>
              <w:left w:val="single" w:sz="1" w:space="0" w:color="FFFFFF"/>
              <w:bottom w:val="single" w:sz="1" w:space="0" w:color="FFFFFF"/>
            </w:tcBorders>
            <w:shd w:val="clear" w:color="auto" w:fill="auto"/>
          </w:tcPr>
          <w:p w14:paraId="0A665F0D" w14:textId="77777777" w:rsidR="0004480D" w:rsidRPr="00F41015" w:rsidRDefault="0004480D" w:rsidP="00FB4A0E">
            <w:pPr>
              <w:pStyle w:val="Zawartotabeli"/>
              <w:rPr>
                <w:rFonts w:ascii="Arial Black" w:hAnsi="Arial Black" w:cs="Verdana"/>
                <w:b/>
                <w:bCs/>
                <w:sz w:val="16"/>
                <w:szCs w:val="16"/>
              </w:rPr>
            </w:pPr>
            <w:r w:rsidRPr="00F41015">
              <w:rPr>
                <w:rFonts w:ascii="Arial Black" w:hAnsi="Arial Black" w:cs="Verdana"/>
                <w:b/>
                <w:bCs/>
                <w:sz w:val="16"/>
                <w:szCs w:val="16"/>
              </w:rPr>
              <w:t>EDUCATION</w:t>
            </w:r>
          </w:p>
          <w:p w14:paraId="1459241B" w14:textId="77777777" w:rsidR="0004480D" w:rsidRPr="00F41015" w:rsidRDefault="0004480D" w:rsidP="00FB4A0E">
            <w:pPr>
              <w:pStyle w:val="Zawartotabeli"/>
              <w:rPr>
                <w:rFonts w:ascii="Verdana" w:hAnsi="Verdana" w:cs="Verdana"/>
                <w:b/>
                <w:bCs/>
                <w:sz w:val="16"/>
                <w:szCs w:val="16"/>
              </w:rPr>
            </w:pPr>
          </w:p>
        </w:tc>
        <w:tc>
          <w:tcPr>
            <w:tcW w:w="7151" w:type="dxa"/>
            <w:tcBorders>
              <w:top w:val="single" w:sz="1" w:space="0" w:color="FFFFFF"/>
              <w:left w:val="single" w:sz="1" w:space="0" w:color="FFFFFF"/>
              <w:bottom w:val="single" w:sz="1" w:space="0" w:color="FFFFFF"/>
              <w:right w:val="single" w:sz="1" w:space="0" w:color="FFFFFF"/>
            </w:tcBorders>
            <w:shd w:val="clear" w:color="auto" w:fill="auto"/>
          </w:tcPr>
          <w:p w14:paraId="3ACAE3FE" w14:textId="77777777" w:rsidR="00556C84" w:rsidRDefault="0004480D" w:rsidP="00FB4A0E">
            <w:pPr>
              <w:pStyle w:val="Zawartotabeli"/>
              <w:rPr>
                <w:rFonts w:ascii="Verdana" w:hAnsi="Verdana" w:cs="Verdana"/>
                <w:sz w:val="16"/>
                <w:szCs w:val="16"/>
              </w:rPr>
            </w:pPr>
            <w:r w:rsidRPr="00F41015">
              <w:rPr>
                <w:rFonts w:ascii="Verdana" w:hAnsi="Verdana" w:cs="Verdana"/>
                <w:b/>
                <w:bCs/>
                <w:sz w:val="16"/>
                <w:szCs w:val="16"/>
              </w:rPr>
              <w:t>Engineer’s Degree in Computer and Information Sciences</w:t>
            </w:r>
            <w:r w:rsidR="00556C84" w:rsidRPr="00556C84">
              <w:rPr>
                <w:rFonts w:ascii="Verdana" w:hAnsi="Verdana" w:cs="Verdana"/>
                <w:sz w:val="16"/>
                <w:szCs w:val="16"/>
              </w:rPr>
              <w:t>.</w:t>
            </w:r>
            <w:r w:rsidRPr="00F41015">
              <w:rPr>
                <w:rFonts w:ascii="Verdana" w:hAnsi="Verdana" w:cs="Verdana"/>
                <w:sz w:val="16"/>
                <w:szCs w:val="16"/>
              </w:rPr>
              <w:t xml:space="preserve"> </w:t>
            </w:r>
          </w:p>
          <w:p w14:paraId="14996C5B" w14:textId="77777777" w:rsidR="00556C84" w:rsidRPr="00556C84" w:rsidRDefault="00556C84" w:rsidP="00556C84">
            <w:pPr>
              <w:autoSpaceDE w:val="0"/>
              <w:rPr>
                <w:rFonts w:ascii="Verdana" w:eastAsia="AngsanaUPC" w:hAnsi="Verdana" w:cs="Verdana"/>
                <w:color w:val="000000"/>
                <w:sz w:val="16"/>
                <w:szCs w:val="16"/>
              </w:rPr>
            </w:pPr>
            <w:r w:rsidRPr="00F41015">
              <w:rPr>
                <w:rFonts w:ascii="Verdana" w:hAnsi="Verdana" w:cs="Verdana"/>
                <w:sz w:val="16"/>
                <w:szCs w:val="16"/>
              </w:rPr>
              <w:t>U</w:t>
            </w:r>
            <w:r w:rsidRPr="00556C84">
              <w:rPr>
                <w:rFonts w:ascii="Verdana" w:eastAsia="AngsanaUPC" w:hAnsi="Verdana" w:cs="Verdana"/>
                <w:color w:val="000000"/>
                <w:sz w:val="16"/>
                <w:szCs w:val="16"/>
              </w:rPr>
              <w:t>niversidad Mayor, Chile.</w:t>
            </w:r>
          </w:p>
          <w:p w14:paraId="5CDE93CF" w14:textId="70137DB6" w:rsidR="0004480D" w:rsidRPr="00F41015" w:rsidRDefault="00556C84" w:rsidP="00556C84">
            <w:pPr>
              <w:autoSpaceDE w:val="0"/>
              <w:rPr>
                <w:rFonts w:ascii="Verdana" w:hAnsi="Verdana" w:cs="Verdana"/>
                <w:sz w:val="16"/>
                <w:szCs w:val="16"/>
              </w:rPr>
            </w:pPr>
            <w:r w:rsidRPr="00556C84">
              <w:rPr>
                <w:rFonts w:ascii="Verdana" w:eastAsia="AngsanaUPC" w:hAnsi="Verdana" w:cs="Verdana"/>
                <w:color w:val="000000"/>
                <w:sz w:val="16"/>
                <w:szCs w:val="16"/>
              </w:rPr>
              <w:t>2016 - 2020</w:t>
            </w:r>
            <w:r w:rsidRPr="00556C84">
              <w:rPr>
                <w:rFonts w:ascii="Verdana" w:eastAsia="AngsanaUPC" w:hAnsi="Verdana" w:cs="Verdana"/>
                <w:color w:val="000000"/>
                <w:sz w:val="16"/>
                <w:szCs w:val="16"/>
              </w:rPr>
              <w:br/>
            </w:r>
            <w:r w:rsidR="0004480D" w:rsidRPr="00556C84">
              <w:rPr>
                <w:rFonts w:ascii="Verdana" w:eastAsia="AngsanaUPC" w:hAnsi="Verdana" w:cs="Verdana"/>
                <w:color w:val="000000"/>
                <w:sz w:val="16"/>
                <w:szCs w:val="16"/>
              </w:rPr>
              <w:t xml:space="preserve">Computer Engineering Canadian </w:t>
            </w:r>
            <w:r w:rsidR="00673C25">
              <w:rPr>
                <w:rFonts w:ascii="Verdana" w:eastAsia="AngsanaUPC" w:hAnsi="Verdana" w:cs="Verdana"/>
                <w:color w:val="000000"/>
                <w:sz w:val="16"/>
                <w:szCs w:val="16"/>
              </w:rPr>
              <w:t xml:space="preserve">Credential </w:t>
            </w:r>
            <w:r w:rsidR="0004480D" w:rsidRPr="00556C84">
              <w:rPr>
                <w:rFonts w:ascii="Verdana" w:eastAsia="AngsanaUPC" w:hAnsi="Verdana" w:cs="Verdana"/>
                <w:color w:val="000000"/>
                <w:sz w:val="16"/>
                <w:szCs w:val="16"/>
              </w:rPr>
              <w:t xml:space="preserve">equivalency </w:t>
            </w:r>
            <w:r w:rsidR="00FE2490">
              <w:rPr>
                <w:rFonts w:ascii="Verdana" w:eastAsia="AngsanaUPC" w:hAnsi="Verdana" w:cs="Verdana"/>
                <w:color w:val="000000"/>
                <w:sz w:val="16"/>
                <w:szCs w:val="16"/>
              </w:rPr>
              <w:t xml:space="preserve">validated </w:t>
            </w:r>
            <w:r w:rsidR="0004480D" w:rsidRPr="00556C84">
              <w:rPr>
                <w:rFonts w:ascii="Verdana" w:eastAsia="AngsanaUPC" w:hAnsi="Verdana" w:cs="Verdana"/>
                <w:color w:val="000000"/>
                <w:sz w:val="16"/>
                <w:szCs w:val="16"/>
              </w:rPr>
              <w:t>by W</w:t>
            </w:r>
            <w:r w:rsidR="00D95877">
              <w:rPr>
                <w:rFonts w:ascii="Verdana" w:eastAsia="AngsanaUPC" w:hAnsi="Verdana" w:cs="Verdana"/>
                <w:color w:val="000000"/>
                <w:sz w:val="16"/>
                <w:szCs w:val="16"/>
              </w:rPr>
              <w:t xml:space="preserve">orld </w:t>
            </w:r>
            <w:r w:rsidR="0004480D" w:rsidRPr="00556C84">
              <w:rPr>
                <w:rFonts w:ascii="Verdana" w:eastAsia="AngsanaUPC" w:hAnsi="Verdana" w:cs="Verdana"/>
                <w:color w:val="000000"/>
                <w:sz w:val="16"/>
                <w:szCs w:val="16"/>
              </w:rPr>
              <w:t>E</w:t>
            </w:r>
            <w:r w:rsidR="00D95877">
              <w:rPr>
                <w:rFonts w:ascii="Verdana" w:eastAsia="AngsanaUPC" w:hAnsi="Verdana" w:cs="Verdana"/>
                <w:color w:val="000000"/>
                <w:sz w:val="16"/>
                <w:szCs w:val="16"/>
              </w:rPr>
              <w:t xml:space="preserve">ducation </w:t>
            </w:r>
            <w:r w:rsidR="0004480D" w:rsidRPr="00556C84">
              <w:rPr>
                <w:rFonts w:ascii="Verdana" w:eastAsia="AngsanaUPC" w:hAnsi="Verdana" w:cs="Verdana"/>
                <w:color w:val="000000"/>
                <w:sz w:val="16"/>
                <w:szCs w:val="16"/>
              </w:rPr>
              <w:t>S</w:t>
            </w:r>
            <w:r w:rsidR="00D95877">
              <w:rPr>
                <w:rFonts w:ascii="Verdana" w:eastAsia="AngsanaUPC" w:hAnsi="Verdana" w:cs="Verdana"/>
                <w:color w:val="000000"/>
                <w:sz w:val="16"/>
                <w:szCs w:val="16"/>
              </w:rPr>
              <w:t>ervices</w:t>
            </w:r>
            <w:r w:rsidR="00FE2490">
              <w:rPr>
                <w:rFonts w:ascii="Verdana" w:eastAsia="AngsanaUPC" w:hAnsi="Verdana" w:cs="Verdana"/>
                <w:color w:val="000000"/>
                <w:sz w:val="16"/>
                <w:szCs w:val="16"/>
              </w:rPr>
              <w:t xml:space="preserve"> </w:t>
            </w:r>
            <w:r w:rsidR="009B2A93">
              <w:rPr>
                <w:rFonts w:ascii="Verdana" w:eastAsia="AngsanaUPC" w:hAnsi="Verdana" w:cs="Verdana"/>
                <w:color w:val="000000"/>
                <w:sz w:val="16"/>
                <w:szCs w:val="16"/>
              </w:rPr>
              <w:t>Assessment</w:t>
            </w:r>
            <w:r w:rsidR="0004480D" w:rsidRPr="00556C84">
              <w:rPr>
                <w:rFonts w:ascii="Verdana" w:eastAsia="AngsanaUPC" w:hAnsi="Verdana" w:cs="Verdana"/>
                <w:color w:val="000000"/>
                <w:sz w:val="16"/>
                <w:szCs w:val="16"/>
              </w:rPr>
              <w:t>: Bachelor's and master's degree.</w:t>
            </w:r>
          </w:p>
        </w:tc>
      </w:tr>
    </w:tbl>
    <w:p w14:paraId="66A8C794" w14:textId="77777777" w:rsidR="00266BD8" w:rsidRPr="00F41015" w:rsidRDefault="00266BD8" w:rsidP="00F41015">
      <w:pPr>
        <w:pStyle w:val="Liniapozioma"/>
        <w:spacing w:after="0"/>
        <w:rPr>
          <w:rFonts w:ascii="Verdana" w:hAnsi="Verdana" w:cs="Verdana"/>
          <w:sz w:val="6"/>
          <w:szCs w:val="6"/>
        </w:rPr>
      </w:pP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2489"/>
        <w:gridCol w:w="7151"/>
      </w:tblGrid>
      <w:tr w:rsidR="00266BD8" w:rsidRPr="00F41015" w14:paraId="7BEEAB3E" w14:textId="77777777" w:rsidTr="00FB4A0E">
        <w:tc>
          <w:tcPr>
            <w:tcW w:w="2489" w:type="dxa"/>
            <w:tcBorders>
              <w:top w:val="single" w:sz="1" w:space="0" w:color="FFFFFF"/>
              <w:left w:val="single" w:sz="1" w:space="0" w:color="FFFFFF"/>
              <w:bottom w:val="single" w:sz="1" w:space="0" w:color="FFFFFF"/>
            </w:tcBorders>
            <w:shd w:val="clear" w:color="auto" w:fill="auto"/>
          </w:tcPr>
          <w:p w14:paraId="73FD73B8" w14:textId="77777777" w:rsidR="00266BD8" w:rsidRPr="00F41015" w:rsidRDefault="00266BD8" w:rsidP="00FB4A0E">
            <w:pPr>
              <w:pStyle w:val="Zawartotabeli"/>
              <w:rPr>
                <w:rFonts w:ascii="Verdana" w:hAnsi="Verdana" w:cs="Verdana"/>
                <w:sz w:val="16"/>
                <w:szCs w:val="16"/>
              </w:rPr>
            </w:pPr>
            <w:r w:rsidRPr="00F41015">
              <w:rPr>
                <w:rFonts w:ascii="Arial Black" w:hAnsi="Arial Black" w:cs="Verdana"/>
                <w:b/>
                <w:bCs/>
                <w:sz w:val="16"/>
                <w:szCs w:val="16"/>
              </w:rPr>
              <w:t>SKILLS</w:t>
            </w:r>
            <w:r w:rsidRPr="00F41015">
              <w:rPr>
                <w:rFonts w:ascii="Verdana" w:hAnsi="Verdana" w:cs="Verdana"/>
                <w:sz w:val="16"/>
                <w:szCs w:val="16"/>
              </w:rPr>
              <w:t xml:space="preserve"> </w:t>
            </w:r>
          </w:p>
        </w:tc>
        <w:tc>
          <w:tcPr>
            <w:tcW w:w="7151" w:type="dxa"/>
            <w:tcBorders>
              <w:top w:val="single" w:sz="1" w:space="0" w:color="FFFFFF"/>
              <w:left w:val="single" w:sz="1" w:space="0" w:color="FFFFFF"/>
              <w:bottom w:val="single" w:sz="1" w:space="0" w:color="FFFFFF"/>
              <w:right w:val="single" w:sz="1" w:space="0" w:color="FFFFFF"/>
            </w:tcBorders>
            <w:shd w:val="clear" w:color="auto" w:fill="auto"/>
          </w:tcPr>
          <w:p w14:paraId="5D4D5CD1" w14:textId="77777777" w:rsidR="00266BD8" w:rsidRPr="008D1465" w:rsidRDefault="00266BD8" w:rsidP="00FB4A0E">
            <w:pPr>
              <w:pStyle w:val="Zawartotabeli"/>
              <w:rPr>
                <w:sz w:val="18"/>
                <w:szCs w:val="18"/>
              </w:rPr>
            </w:pPr>
            <w:r w:rsidRPr="00F41015">
              <w:rPr>
                <w:rFonts w:ascii="Verdana" w:hAnsi="Verdana" w:cs="Verdana"/>
                <w:sz w:val="16"/>
                <w:szCs w:val="16"/>
              </w:rPr>
              <w:t xml:space="preserve">C and C++, Python (pandas, </w:t>
            </w:r>
            <w:proofErr w:type="spellStart"/>
            <w:r w:rsidRPr="00F41015">
              <w:rPr>
                <w:rFonts w:ascii="Verdana" w:hAnsi="Verdana" w:cs="Verdana"/>
                <w:sz w:val="16"/>
                <w:szCs w:val="16"/>
              </w:rPr>
              <w:t>numpy</w:t>
            </w:r>
            <w:proofErr w:type="spellEnd"/>
            <w:r w:rsidRPr="00F41015">
              <w:rPr>
                <w:rFonts w:ascii="Verdana" w:hAnsi="Verdana" w:cs="Verdana"/>
                <w:sz w:val="16"/>
                <w:szCs w:val="16"/>
              </w:rPr>
              <w:t xml:space="preserve">, matplotlib, </w:t>
            </w:r>
            <w:proofErr w:type="spellStart"/>
            <w:r w:rsidRPr="00F41015">
              <w:rPr>
                <w:rFonts w:ascii="Verdana" w:hAnsi="Verdana" w:cs="Verdana"/>
                <w:sz w:val="16"/>
                <w:szCs w:val="16"/>
              </w:rPr>
              <w:t>scipy</w:t>
            </w:r>
            <w:proofErr w:type="spellEnd"/>
            <w:r w:rsidRPr="00F41015">
              <w:rPr>
                <w:rFonts w:ascii="Verdana" w:hAnsi="Verdana" w:cs="Verdana"/>
                <w:sz w:val="16"/>
                <w:szCs w:val="16"/>
              </w:rPr>
              <w:t>, scikit-learn,</w:t>
            </w:r>
            <w:r w:rsidRPr="00F41015">
              <w:rPr>
                <w:sz w:val="22"/>
                <w:szCs w:val="22"/>
              </w:rPr>
              <w:t xml:space="preserve"> </w:t>
            </w:r>
            <w:proofErr w:type="spellStart"/>
            <w:r w:rsidRPr="00F41015">
              <w:rPr>
                <w:rFonts w:ascii="Verdana" w:hAnsi="Verdana" w:cs="Verdana"/>
                <w:sz w:val="16"/>
                <w:szCs w:val="16"/>
              </w:rPr>
              <w:t>sklearn</w:t>
            </w:r>
            <w:proofErr w:type="spellEnd"/>
            <w:r w:rsidR="00433EF3" w:rsidRPr="00433EF3">
              <w:rPr>
                <w:rFonts w:ascii="Verdana" w:hAnsi="Verdana" w:cs="Verdana"/>
                <w:sz w:val="16"/>
                <w:szCs w:val="16"/>
              </w:rPr>
              <w:t xml:space="preserve">, </w:t>
            </w:r>
            <w:proofErr w:type="spellStart"/>
            <w:r w:rsidR="00433EF3" w:rsidRPr="00433EF3">
              <w:rPr>
                <w:rFonts w:ascii="Verdana" w:hAnsi="Verdana" w:cs="Verdana"/>
                <w:sz w:val="16"/>
                <w:szCs w:val="16"/>
              </w:rPr>
              <w:t>jupyter</w:t>
            </w:r>
            <w:proofErr w:type="spellEnd"/>
            <w:r w:rsidR="008B46B3" w:rsidRPr="008B46B3">
              <w:rPr>
                <w:rFonts w:ascii="Verdana" w:hAnsi="Verdana" w:cs="Verdana"/>
                <w:sz w:val="16"/>
                <w:szCs w:val="16"/>
              </w:rPr>
              <w:t xml:space="preserve">, </w:t>
            </w:r>
            <w:proofErr w:type="spellStart"/>
            <w:r w:rsidR="008B46B3" w:rsidRPr="008B46B3">
              <w:rPr>
                <w:rFonts w:ascii="Verdana" w:hAnsi="Verdana" w:cs="Verdana"/>
                <w:sz w:val="16"/>
                <w:szCs w:val="16"/>
              </w:rPr>
              <w:t>venv</w:t>
            </w:r>
            <w:proofErr w:type="spellEnd"/>
            <w:r w:rsidRPr="00F41015">
              <w:rPr>
                <w:rFonts w:ascii="Verdana" w:hAnsi="Verdana" w:cs="Verdana"/>
                <w:sz w:val="16"/>
                <w:szCs w:val="16"/>
              </w:rPr>
              <w:t xml:space="preserve">), SQL (db2, </w:t>
            </w:r>
            <w:proofErr w:type="spellStart"/>
            <w:r w:rsidRPr="00F41015">
              <w:rPr>
                <w:rFonts w:ascii="Verdana" w:hAnsi="Verdana" w:cs="Verdana"/>
                <w:sz w:val="16"/>
                <w:szCs w:val="16"/>
              </w:rPr>
              <w:t>postgresql</w:t>
            </w:r>
            <w:proofErr w:type="spellEnd"/>
            <w:r w:rsidRPr="00F41015">
              <w:rPr>
                <w:rFonts w:ascii="Verdana" w:hAnsi="Verdana" w:cs="Verdana"/>
                <w:sz w:val="16"/>
                <w:szCs w:val="16"/>
              </w:rPr>
              <w:t xml:space="preserve">, </w:t>
            </w:r>
            <w:proofErr w:type="spellStart"/>
            <w:r w:rsidRPr="00F41015">
              <w:rPr>
                <w:rFonts w:ascii="Verdana" w:hAnsi="Verdana" w:cs="Verdana"/>
                <w:sz w:val="16"/>
                <w:szCs w:val="16"/>
              </w:rPr>
              <w:t>mysql</w:t>
            </w:r>
            <w:proofErr w:type="spellEnd"/>
            <w:r w:rsidRPr="00F41015">
              <w:rPr>
                <w:rFonts w:ascii="Verdana" w:hAnsi="Verdana" w:cs="Verdana"/>
                <w:sz w:val="16"/>
                <w:szCs w:val="16"/>
              </w:rPr>
              <w:t>), Web (JavaScript, Node.js, express.js, React.js), Shell (</w:t>
            </w:r>
            <w:proofErr w:type="spellStart"/>
            <w:r w:rsidRPr="00F41015">
              <w:rPr>
                <w:rFonts w:ascii="Verdana" w:hAnsi="Verdana" w:cs="Verdana"/>
                <w:sz w:val="16"/>
                <w:szCs w:val="16"/>
              </w:rPr>
              <w:t>sh</w:t>
            </w:r>
            <w:proofErr w:type="spellEnd"/>
            <w:r w:rsidRPr="00F41015">
              <w:rPr>
                <w:rFonts w:ascii="Verdana" w:hAnsi="Verdana" w:cs="Verdana"/>
                <w:sz w:val="16"/>
                <w:szCs w:val="16"/>
              </w:rPr>
              <w:t xml:space="preserve">, </w:t>
            </w:r>
            <w:proofErr w:type="spellStart"/>
            <w:r w:rsidRPr="00F41015">
              <w:rPr>
                <w:rFonts w:ascii="Verdana" w:hAnsi="Verdana" w:cs="Verdana"/>
                <w:sz w:val="16"/>
                <w:szCs w:val="16"/>
              </w:rPr>
              <w:t>ksh</w:t>
            </w:r>
            <w:proofErr w:type="spellEnd"/>
            <w:r w:rsidRPr="00F41015">
              <w:rPr>
                <w:rFonts w:ascii="Verdana" w:hAnsi="Verdana" w:cs="Verdana"/>
                <w:sz w:val="16"/>
                <w:szCs w:val="16"/>
              </w:rPr>
              <w:t>, bash), git (</w:t>
            </w:r>
            <w:proofErr w:type="spellStart"/>
            <w:r w:rsidRPr="00F41015">
              <w:rPr>
                <w:rFonts w:ascii="Verdana" w:hAnsi="Verdana" w:cs="Verdana"/>
                <w:sz w:val="16"/>
                <w:szCs w:val="16"/>
              </w:rPr>
              <w:t>github</w:t>
            </w:r>
            <w:proofErr w:type="spellEnd"/>
            <w:r w:rsidRPr="00F41015">
              <w:rPr>
                <w:rFonts w:ascii="Verdana" w:hAnsi="Verdana" w:cs="Verdana"/>
                <w:sz w:val="16"/>
                <w:szCs w:val="16"/>
              </w:rPr>
              <w:t>, bitbucket)</w:t>
            </w:r>
            <w:r w:rsidR="008D1465" w:rsidRPr="008D1465">
              <w:rPr>
                <w:rFonts w:ascii="Verdana" w:hAnsi="Verdana" w:cs="Verdana"/>
                <w:sz w:val="16"/>
                <w:szCs w:val="16"/>
              </w:rPr>
              <w:t>, MS Excel</w:t>
            </w:r>
            <w:r w:rsidR="005C6E5F" w:rsidRPr="005C6E5F">
              <w:rPr>
                <w:rFonts w:ascii="Verdana" w:hAnsi="Verdana" w:cs="Verdana"/>
                <w:sz w:val="16"/>
                <w:szCs w:val="16"/>
              </w:rPr>
              <w:t xml:space="preserve"> (reports, programming on formula level)</w:t>
            </w:r>
            <w:r w:rsidR="008D1465" w:rsidRPr="008D1465">
              <w:rPr>
                <w:rFonts w:ascii="Verdana" w:hAnsi="Verdana" w:cs="Verdana"/>
                <w:sz w:val="16"/>
                <w:szCs w:val="16"/>
              </w:rPr>
              <w:t xml:space="preserve">, </w:t>
            </w:r>
            <w:proofErr w:type="spellStart"/>
            <w:r w:rsidR="008D1465" w:rsidRPr="008D1465">
              <w:rPr>
                <w:rFonts w:ascii="Verdana" w:hAnsi="Verdana" w:cs="Verdana"/>
                <w:sz w:val="16"/>
                <w:szCs w:val="16"/>
              </w:rPr>
              <w:t>Lucidchart</w:t>
            </w:r>
            <w:proofErr w:type="spellEnd"/>
            <w:r w:rsidR="005C6E5F" w:rsidRPr="005C6E5F">
              <w:rPr>
                <w:rFonts w:ascii="Verdana" w:hAnsi="Verdana" w:cs="Verdana"/>
                <w:sz w:val="16"/>
                <w:szCs w:val="16"/>
              </w:rPr>
              <w:t xml:space="preserve"> (diagraming and presentations)</w:t>
            </w:r>
            <w:r w:rsidR="008D1465" w:rsidRPr="008D1465">
              <w:rPr>
                <w:rFonts w:ascii="Verdana" w:hAnsi="Verdana" w:cs="Verdana"/>
                <w:sz w:val="16"/>
                <w:szCs w:val="16"/>
              </w:rPr>
              <w:t>.</w:t>
            </w:r>
          </w:p>
        </w:tc>
      </w:tr>
    </w:tbl>
    <w:p w14:paraId="0E2C6A41" w14:textId="77777777" w:rsidR="00266BD8" w:rsidRPr="00F41015" w:rsidRDefault="00266BD8" w:rsidP="00F41015">
      <w:pPr>
        <w:pStyle w:val="Liniapozioma"/>
        <w:spacing w:after="0"/>
        <w:rPr>
          <w:rFonts w:ascii="Verdana" w:hAnsi="Verdana" w:cs="Verdana"/>
          <w:sz w:val="6"/>
          <w:szCs w:val="6"/>
        </w:rPr>
      </w:pP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2489"/>
        <w:gridCol w:w="7151"/>
      </w:tblGrid>
      <w:tr w:rsidR="00266BD8" w:rsidRPr="00F41015" w14:paraId="08ECF478" w14:textId="77777777" w:rsidTr="00FB4A0E">
        <w:tc>
          <w:tcPr>
            <w:tcW w:w="2489" w:type="dxa"/>
            <w:tcBorders>
              <w:top w:val="single" w:sz="1" w:space="0" w:color="FFFFFF"/>
              <w:left w:val="single" w:sz="1" w:space="0" w:color="FFFFFF"/>
              <w:bottom w:val="single" w:sz="1" w:space="0" w:color="FFFFFF"/>
            </w:tcBorders>
            <w:shd w:val="clear" w:color="auto" w:fill="auto"/>
          </w:tcPr>
          <w:p w14:paraId="58F4F57C" w14:textId="77777777" w:rsidR="00266BD8" w:rsidRPr="00F41015" w:rsidRDefault="00266BD8" w:rsidP="00FB4A0E">
            <w:pPr>
              <w:pStyle w:val="Zawartotabeli"/>
              <w:rPr>
                <w:rFonts w:ascii="Verdana" w:hAnsi="Verdana" w:cs="Verdana"/>
                <w:sz w:val="16"/>
                <w:szCs w:val="16"/>
              </w:rPr>
            </w:pPr>
            <w:r w:rsidRPr="00F41015">
              <w:rPr>
                <w:rFonts w:ascii="Arial Black" w:hAnsi="Arial Black" w:cs="Verdana"/>
                <w:b/>
                <w:bCs/>
                <w:sz w:val="16"/>
                <w:szCs w:val="16"/>
                <w:lang w:val="es-CL"/>
              </w:rPr>
              <w:t>PROJECTS</w:t>
            </w:r>
            <w:r w:rsidRPr="00F41015">
              <w:rPr>
                <w:rFonts w:ascii="Verdana" w:hAnsi="Verdana" w:cs="Verdana"/>
                <w:sz w:val="16"/>
                <w:szCs w:val="16"/>
              </w:rPr>
              <w:t xml:space="preserve"> </w:t>
            </w:r>
          </w:p>
        </w:tc>
        <w:tc>
          <w:tcPr>
            <w:tcW w:w="7151" w:type="dxa"/>
            <w:tcBorders>
              <w:top w:val="single" w:sz="1" w:space="0" w:color="FFFFFF"/>
              <w:left w:val="single" w:sz="1" w:space="0" w:color="FFFFFF"/>
              <w:bottom w:val="single" w:sz="1" w:space="0" w:color="FFFFFF"/>
              <w:right w:val="single" w:sz="1" w:space="0" w:color="FFFFFF"/>
            </w:tcBorders>
            <w:shd w:val="clear" w:color="auto" w:fill="auto"/>
          </w:tcPr>
          <w:p w14:paraId="487A86E4" w14:textId="77777777" w:rsidR="007119E2" w:rsidRPr="00673C25" w:rsidRDefault="007119E2" w:rsidP="007119E2">
            <w:pPr>
              <w:pStyle w:val="Zawartotabeli"/>
              <w:rPr>
                <w:rFonts w:ascii="Verdana" w:hAnsi="Verdana" w:cs="Verdana"/>
                <w:b/>
                <w:bCs/>
                <w:sz w:val="16"/>
                <w:szCs w:val="16"/>
              </w:rPr>
            </w:pPr>
            <w:r w:rsidRPr="007119E2">
              <w:rPr>
                <w:rFonts w:ascii="Verdana" w:hAnsi="Verdana" w:cs="Verdana"/>
                <w:b/>
                <w:bCs/>
                <w:sz w:val="16"/>
                <w:szCs w:val="16"/>
              </w:rPr>
              <w:t>Neural Networks from Scratch</w:t>
            </w:r>
          </w:p>
          <w:p w14:paraId="1F95A170" w14:textId="77777777" w:rsidR="007119E2" w:rsidRPr="007119E2" w:rsidRDefault="007119E2" w:rsidP="007119E2">
            <w:pPr>
              <w:pStyle w:val="Zawartotabeli"/>
              <w:rPr>
                <w:rFonts w:ascii="Verdana" w:hAnsi="Verdana" w:cs="Verdana"/>
                <w:sz w:val="16"/>
                <w:szCs w:val="16"/>
              </w:rPr>
            </w:pPr>
            <w:r w:rsidRPr="007119E2">
              <w:rPr>
                <w:rFonts w:ascii="Verdana" w:hAnsi="Verdana" w:cs="Verdana"/>
                <w:sz w:val="16"/>
                <w:szCs w:val="16"/>
              </w:rPr>
              <w:t>Dec 2020 – Present</w:t>
            </w:r>
          </w:p>
          <w:p w14:paraId="4A5EF98A" w14:textId="607AFF88" w:rsidR="00761034" w:rsidRPr="007119E2" w:rsidRDefault="007119E2" w:rsidP="00761034">
            <w:pPr>
              <w:pStyle w:val="Zawartotabeli"/>
              <w:rPr>
                <w:rFonts w:ascii="Verdana" w:hAnsi="Verdana" w:cs="Verdana"/>
                <w:sz w:val="16"/>
                <w:szCs w:val="16"/>
              </w:rPr>
            </w:pPr>
            <w:r w:rsidRPr="007119E2">
              <w:rPr>
                <w:rFonts w:ascii="Verdana" w:hAnsi="Verdana" w:cs="Verdana"/>
                <w:sz w:val="16"/>
                <w:szCs w:val="16"/>
              </w:rPr>
              <w:t xml:space="preserve">Personal project </w:t>
            </w:r>
            <w:r w:rsidR="00F10C88">
              <w:rPr>
                <w:rFonts w:ascii="Verdana" w:hAnsi="Verdana" w:cs="Verdana"/>
                <w:sz w:val="16"/>
                <w:szCs w:val="16"/>
              </w:rPr>
              <w:t>in</w:t>
            </w:r>
            <w:r w:rsidRPr="007119E2">
              <w:rPr>
                <w:rFonts w:ascii="Verdana" w:hAnsi="Verdana" w:cs="Verdana"/>
                <w:sz w:val="16"/>
                <w:szCs w:val="16"/>
              </w:rPr>
              <w:t xml:space="preserve"> which an Artificial Neural Network is created from scratch</w:t>
            </w:r>
            <w:r w:rsidRPr="00F41015">
              <w:rPr>
                <w:rFonts w:ascii="Verdana" w:hAnsi="Verdana" w:cs="Verdana"/>
                <w:sz w:val="16"/>
                <w:szCs w:val="16"/>
              </w:rPr>
              <w:t xml:space="preserve"> </w:t>
            </w:r>
            <w:r w:rsidR="00761034" w:rsidRPr="00F41015">
              <w:rPr>
                <w:rFonts w:ascii="Verdana" w:hAnsi="Verdana" w:cs="Verdana"/>
                <w:sz w:val="16"/>
                <w:szCs w:val="16"/>
              </w:rPr>
              <w:t>along with</w:t>
            </w:r>
            <w:r w:rsidRPr="007119E2">
              <w:rPr>
                <w:rFonts w:ascii="Verdana" w:hAnsi="Verdana" w:cs="Verdana"/>
                <w:sz w:val="16"/>
                <w:szCs w:val="16"/>
              </w:rPr>
              <w:t xml:space="preserve"> visualizations that allow to better understand the behavior of backpropagation, weight and biases change, and learning rate impact on the </w:t>
            </w:r>
            <w:r w:rsidR="00FE4A9E" w:rsidRPr="007119E2">
              <w:rPr>
                <w:rFonts w:ascii="Verdana" w:hAnsi="Verdana" w:cs="Verdana"/>
                <w:sz w:val="16"/>
                <w:szCs w:val="16"/>
              </w:rPr>
              <w:t>network</w:t>
            </w:r>
            <w:r w:rsidR="00FE4A9E" w:rsidRPr="00F41015">
              <w:rPr>
                <w:rFonts w:ascii="Verdana" w:hAnsi="Verdana" w:cs="Verdana"/>
                <w:sz w:val="16"/>
                <w:szCs w:val="16"/>
              </w:rPr>
              <w:t xml:space="preserve"> (</w:t>
            </w:r>
            <w:r w:rsidR="00761034" w:rsidRPr="00F41015">
              <w:rPr>
                <w:rFonts w:ascii="Verdana" w:hAnsi="Verdana" w:cs="Verdana"/>
                <w:sz w:val="16"/>
                <w:szCs w:val="16"/>
              </w:rPr>
              <w:t>work in-progress)</w:t>
            </w:r>
            <w:r w:rsidRPr="007119E2">
              <w:rPr>
                <w:rFonts w:ascii="Verdana" w:hAnsi="Verdana" w:cs="Verdana"/>
                <w:sz w:val="16"/>
                <w:szCs w:val="16"/>
              </w:rPr>
              <w:t>.</w:t>
            </w:r>
            <w:r w:rsidRPr="007119E2">
              <w:rPr>
                <w:rFonts w:ascii="Verdana" w:hAnsi="Verdana" w:cs="Verdana"/>
                <w:sz w:val="16"/>
                <w:szCs w:val="16"/>
              </w:rPr>
              <w:br/>
            </w:r>
            <w:r w:rsidRPr="007119E2">
              <w:rPr>
                <w:rFonts w:ascii="Verdana" w:hAnsi="Verdana" w:cs="Verdana"/>
                <w:sz w:val="16"/>
                <w:szCs w:val="16"/>
              </w:rPr>
              <w:br/>
            </w:r>
            <w:r w:rsidR="00761034" w:rsidRPr="00F41015">
              <w:rPr>
                <w:rFonts w:ascii="Verdana" w:hAnsi="Verdana" w:cs="Verdana"/>
                <w:b/>
                <w:bCs/>
                <w:sz w:val="16"/>
                <w:szCs w:val="16"/>
              </w:rPr>
              <w:t xml:space="preserve">ETL for </w:t>
            </w:r>
            <w:r w:rsidR="00132ACA">
              <w:rPr>
                <w:rFonts w:ascii="Verdana" w:hAnsi="Verdana" w:cs="Verdana"/>
                <w:b/>
                <w:bCs/>
                <w:sz w:val="16"/>
                <w:szCs w:val="16"/>
              </w:rPr>
              <w:t>Property</w:t>
            </w:r>
            <w:r w:rsidR="00761034" w:rsidRPr="00F41015">
              <w:rPr>
                <w:rFonts w:ascii="Verdana" w:hAnsi="Verdana" w:cs="Verdana"/>
                <w:b/>
                <w:bCs/>
                <w:sz w:val="16"/>
                <w:szCs w:val="16"/>
              </w:rPr>
              <w:t xml:space="preserve"> </w:t>
            </w:r>
            <w:r w:rsidR="00132ACA">
              <w:rPr>
                <w:rFonts w:ascii="Verdana" w:hAnsi="Verdana" w:cs="Verdana"/>
                <w:b/>
                <w:bCs/>
                <w:sz w:val="16"/>
                <w:szCs w:val="16"/>
              </w:rPr>
              <w:t>Market Analysis</w:t>
            </w:r>
          </w:p>
          <w:p w14:paraId="3897F149" w14:textId="77777777" w:rsidR="00266BD8" w:rsidRPr="00F41015" w:rsidRDefault="00761034" w:rsidP="00761034">
            <w:pPr>
              <w:pStyle w:val="Zawartotabeli"/>
              <w:rPr>
                <w:rFonts w:ascii="Verdana" w:hAnsi="Verdana" w:cs="Verdana"/>
                <w:sz w:val="16"/>
                <w:szCs w:val="16"/>
              </w:rPr>
            </w:pPr>
            <w:r w:rsidRPr="00F41015">
              <w:rPr>
                <w:rFonts w:ascii="Verdana" w:hAnsi="Verdana" w:cs="Verdana"/>
                <w:sz w:val="16"/>
                <w:szCs w:val="16"/>
              </w:rPr>
              <w:t>Jul 2020 – Sep 2020</w:t>
            </w:r>
          </w:p>
          <w:p w14:paraId="3810424E" w14:textId="6EEE5D5C" w:rsidR="00761034" w:rsidRPr="00F41015" w:rsidRDefault="00761034" w:rsidP="00761034">
            <w:pPr>
              <w:pStyle w:val="Zawartotabeli"/>
              <w:rPr>
                <w:rFonts w:ascii="Verdana" w:hAnsi="Verdana" w:cs="Verdana"/>
                <w:sz w:val="16"/>
                <w:szCs w:val="16"/>
              </w:rPr>
            </w:pPr>
            <w:r w:rsidRPr="00F41015">
              <w:rPr>
                <w:rFonts w:ascii="Verdana" w:hAnsi="Verdana" w:cs="Verdana"/>
                <w:sz w:val="16"/>
                <w:szCs w:val="16"/>
              </w:rPr>
              <w:t xml:space="preserve">As a potential home buyer, I </w:t>
            </w:r>
            <w:r w:rsidR="0071237E">
              <w:rPr>
                <w:rFonts w:ascii="Verdana" w:hAnsi="Verdana" w:cs="Verdana"/>
                <w:sz w:val="16"/>
                <w:szCs w:val="16"/>
              </w:rPr>
              <w:t>wanted</w:t>
            </w:r>
            <w:r w:rsidRPr="00F41015">
              <w:rPr>
                <w:rFonts w:ascii="Verdana" w:hAnsi="Verdana" w:cs="Verdana"/>
                <w:sz w:val="16"/>
                <w:szCs w:val="16"/>
              </w:rPr>
              <w:t xml:space="preserve"> to know the market trends about different groups/types of </w:t>
            </w:r>
            <w:r w:rsidR="00132ACA">
              <w:rPr>
                <w:rFonts w:ascii="Verdana" w:hAnsi="Verdana" w:cs="Verdana"/>
                <w:sz w:val="16"/>
                <w:szCs w:val="16"/>
              </w:rPr>
              <w:t>properties</w:t>
            </w:r>
            <w:r w:rsidRPr="00F41015">
              <w:rPr>
                <w:rFonts w:ascii="Verdana" w:hAnsi="Verdana" w:cs="Verdana"/>
                <w:sz w:val="16"/>
                <w:szCs w:val="16"/>
              </w:rPr>
              <w:t xml:space="preserve"> in different locations in Santiago, Chile.</w:t>
            </w:r>
            <w:r w:rsidRPr="00F41015">
              <w:rPr>
                <w:rFonts w:ascii="Verdana" w:hAnsi="Verdana" w:cs="Verdana"/>
                <w:sz w:val="16"/>
                <w:szCs w:val="16"/>
              </w:rPr>
              <w:br/>
            </w:r>
            <w:r w:rsidRPr="00F41015">
              <w:rPr>
                <w:rFonts w:ascii="Verdana" w:hAnsi="Verdana" w:cs="Verdana"/>
                <w:sz w:val="16"/>
                <w:szCs w:val="16"/>
              </w:rPr>
              <w:br/>
              <w:t xml:space="preserve">System that collected information (web scraping) from web pages daily, so </w:t>
            </w:r>
            <w:r w:rsidR="00844D8A">
              <w:rPr>
                <w:rFonts w:ascii="Verdana" w:hAnsi="Verdana" w:cs="Verdana"/>
                <w:sz w:val="16"/>
                <w:szCs w:val="16"/>
              </w:rPr>
              <w:t>that</w:t>
            </w:r>
            <w:r w:rsidRPr="00F41015">
              <w:rPr>
                <w:rFonts w:ascii="Verdana" w:hAnsi="Verdana" w:cs="Verdana"/>
                <w:sz w:val="16"/>
                <w:szCs w:val="16"/>
              </w:rPr>
              <w:t xml:space="preserve"> I</w:t>
            </w:r>
            <w:r w:rsidR="00844D8A">
              <w:rPr>
                <w:rFonts w:ascii="Verdana" w:hAnsi="Verdana" w:cs="Verdana"/>
                <w:sz w:val="16"/>
                <w:szCs w:val="16"/>
              </w:rPr>
              <w:t xml:space="preserve"> could</w:t>
            </w:r>
            <w:r w:rsidRPr="00F41015">
              <w:rPr>
                <w:rFonts w:ascii="Verdana" w:hAnsi="Verdana" w:cs="Verdana"/>
                <w:sz w:val="16"/>
                <w:szCs w:val="16"/>
              </w:rPr>
              <w:t xml:space="preserve"> see, differentiate, look up, collect, build, clean, format, fill, feature eng, and load the data to analyze later with the ELK Stack.</w:t>
            </w:r>
          </w:p>
          <w:p w14:paraId="62CC7A6F" w14:textId="77777777" w:rsidR="00761034" w:rsidRPr="00F41015" w:rsidRDefault="00761034" w:rsidP="00761034">
            <w:pPr>
              <w:pStyle w:val="Zawartotabeli"/>
              <w:rPr>
                <w:rFonts w:ascii="Verdana" w:hAnsi="Verdana" w:cs="Verdana"/>
                <w:sz w:val="16"/>
                <w:szCs w:val="16"/>
              </w:rPr>
            </w:pPr>
          </w:p>
          <w:p w14:paraId="5981D4D5" w14:textId="3563A867" w:rsidR="00761034" w:rsidRPr="00761034" w:rsidRDefault="00761034" w:rsidP="00761034">
            <w:pPr>
              <w:pStyle w:val="Zawartotabeli"/>
              <w:rPr>
                <w:rFonts w:ascii="Verdana" w:hAnsi="Verdana" w:cs="Verdana"/>
                <w:b/>
                <w:bCs/>
                <w:sz w:val="16"/>
                <w:szCs w:val="16"/>
              </w:rPr>
            </w:pPr>
            <w:r w:rsidRPr="00761034">
              <w:rPr>
                <w:rFonts w:ascii="Verdana" w:hAnsi="Verdana" w:cs="Verdana"/>
                <w:b/>
                <w:bCs/>
                <w:sz w:val="16"/>
                <w:szCs w:val="16"/>
              </w:rPr>
              <w:t>Student</w:t>
            </w:r>
            <w:r w:rsidR="00094A7D">
              <w:rPr>
                <w:rFonts w:ascii="Verdana" w:hAnsi="Verdana" w:cs="Verdana"/>
                <w:b/>
                <w:bCs/>
                <w:sz w:val="16"/>
                <w:szCs w:val="16"/>
              </w:rPr>
              <w:t>s</w:t>
            </w:r>
            <w:r w:rsidR="00674F9C">
              <w:rPr>
                <w:rFonts w:ascii="Verdana" w:hAnsi="Verdana" w:cs="Verdana"/>
                <w:b/>
                <w:bCs/>
                <w:sz w:val="16"/>
                <w:szCs w:val="16"/>
              </w:rPr>
              <w:t>’ Desertion</w:t>
            </w:r>
            <w:r w:rsidRPr="00761034">
              <w:rPr>
                <w:rFonts w:ascii="Verdana" w:hAnsi="Verdana" w:cs="Verdana"/>
                <w:b/>
                <w:bCs/>
                <w:sz w:val="16"/>
                <w:szCs w:val="16"/>
              </w:rPr>
              <w:t xml:space="preserve"> Machine Learning Model</w:t>
            </w:r>
            <w:r w:rsidR="002634DE">
              <w:rPr>
                <w:rFonts w:ascii="Verdana" w:hAnsi="Verdana" w:cs="Verdana"/>
                <w:b/>
                <w:bCs/>
                <w:sz w:val="16"/>
                <w:szCs w:val="16"/>
              </w:rPr>
              <w:t>s</w:t>
            </w:r>
          </w:p>
          <w:p w14:paraId="64CEC76B" w14:textId="77777777" w:rsidR="00761034" w:rsidRPr="00761034" w:rsidRDefault="00761034" w:rsidP="00761034">
            <w:pPr>
              <w:pStyle w:val="Zawartotabeli"/>
              <w:rPr>
                <w:rFonts w:ascii="Verdana" w:hAnsi="Verdana" w:cs="Verdana"/>
                <w:sz w:val="16"/>
                <w:szCs w:val="16"/>
              </w:rPr>
            </w:pPr>
            <w:r w:rsidRPr="00761034">
              <w:rPr>
                <w:rFonts w:ascii="Verdana" w:hAnsi="Verdana" w:cs="Verdana"/>
                <w:sz w:val="16"/>
                <w:szCs w:val="16"/>
              </w:rPr>
              <w:t>Sep 2019 – Jan 2020</w:t>
            </w:r>
          </w:p>
          <w:p w14:paraId="6BC53E1E" w14:textId="53A6AD74" w:rsidR="00761034" w:rsidRPr="00F41015" w:rsidRDefault="00CA3424" w:rsidP="00CA3424">
            <w:pPr>
              <w:pStyle w:val="Zawartotabeli"/>
              <w:rPr>
                <w:rFonts w:ascii="Verdana" w:hAnsi="Verdana" w:cs="Verdana"/>
                <w:sz w:val="16"/>
                <w:szCs w:val="16"/>
              </w:rPr>
            </w:pPr>
            <w:r w:rsidRPr="00F41015">
              <w:rPr>
                <w:rFonts w:ascii="Verdana" w:hAnsi="Verdana" w:cs="Verdana"/>
                <w:sz w:val="16"/>
                <w:szCs w:val="16"/>
              </w:rPr>
              <w:t>Mini</w:t>
            </w:r>
            <w:r w:rsidR="00761034" w:rsidRPr="00761034">
              <w:rPr>
                <w:rFonts w:ascii="Verdana" w:hAnsi="Verdana" w:cs="Verdana"/>
                <w:sz w:val="16"/>
                <w:szCs w:val="16"/>
              </w:rPr>
              <w:t xml:space="preserve">-ETL and Machine Learning system </w:t>
            </w:r>
            <w:r w:rsidRPr="00F41015">
              <w:rPr>
                <w:rFonts w:ascii="Verdana" w:hAnsi="Verdana" w:cs="Verdana"/>
                <w:sz w:val="16"/>
                <w:szCs w:val="16"/>
              </w:rPr>
              <w:t>for model training</w:t>
            </w:r>
            <w:r w:rsidR="00761034" w:rsidRPr="00761034">
              <w:rPr>
                <w:rFonts w:ascii="Verdana" w:hAnsi="Verdana" w:cs="Verdana"/>
                <w:sz w:val="16"/>
                <w:szCs w:val="16"/>
              </w:rPr>
              <w:t xml:space="preserve"> and analysis of relations on data </w:t>
            </w:r>
            <w:r w:rsidRPr="00F41015">
              <w:rPr>
                <w:rFonts w:ascii="Verdana" w:hAnsi="Verdana" w:cs="Verdana"/>
                <w:sz w:val="16"/>
                <w:szCs w:val="16"/>
              </w:rPr>
              <w:t>about</w:t>
            </w:r>
            <w:r w:rsidR="00761034" w:rsidRPr="00761034">
              <w:rPr>
                <w:rFonts w:ascii="Verdana" w:hAnsi="Verdana" w:cs="Verdana"/>
                <w:sz w:val="16"/>
                <w:szCs w:val="16"/>
              </w:rPr>
              <w:t xml:space="preserve"> university </w:t>
            </w:r>
            <w:r w:rsidR="00761034" w:rsidRPr="00F41015">
              <w:rPr>
                <w:rFonts w:ascii="Verdana" w:hAnsi="Verdana" w:cs="Verdana"/>
                <w:sz w:val="16"/>
                <w:szCs w:val="16"/>
              </w:rPr>
              <w:t>student</w:t>
            </w:r>
            <w:r w:rsidR="008C02D8">
              <w:rPr>
                <w:rFonts w:ascii="Verdana" w:hAnsi="Verdana" w:cs="Verdana"/>
                <w:sz w:val="16"/>
                <w:szCs w:val="16"/>
              </w:rPr>
              <w:t>s</w:t>
            </w:r>
            <w:r w:rsidR="00761034" w:rsidRPr="00F41015">
              <w:rPr>
                <w:rFonts w:ascii="Verdana" w:hAnsi="Verdana" w:cs="Verdana"/>
                <w:sz w:val="16"/>
                <w:szCs w:val="16"/>
              </w:rPr>
              <w:t>’</w:t>
            </w:r>
            <w:r w:rsidR="00761034" w:rsidRPr="00761034">
              <w:rPr>
                <w:rFonts w:ascii="Verdana" w:hAnsi="Verdana" w:cs="Verdana"/>
                <w:sz w:val="16"/>
                <w:szCs w:val="16"/>
              </w:rPr>
              <w:t xml:space="preserve"> desertion.</w:t>
            </w:r>
            <w:r w:rsidR="00761034" w:rsidRPr="00761034">
              <w:rPr>
                <w:rFonts w:ascii="Verdana" w:hAnsi="Verdana" w:cs="Verdana"/>
                <w:sz w:val="16"/>
                <w:szCs w:val="16"/>
              </w:rPr>
              <w:br/>
              <w:t>The project goal was to identify students that may quit university after their first year.</w:t>
            </w:r>
            <w:r w:rsidR="00F41015">
              <w:rPr>
                <w:rFonts w:ascii="Verdana" w:hAnsi="Verdana" w:cs="Verdana"/>
                <w:sz w:val="16"/>
                <w:szCs w:val="16"/>
              </w:rPr>
              <w:t xml:space="preserve"> </w:t>
            </w:r>
            <w:r w:rsidR="000E247F" w:rsidRPr="00F41015">
              <w:rPr>
                <w:rFonts w:ascii="Verdana" w:hAnsi="Verdana" w:cs="Verdana"/>
                <w:sz w:val="16"/>
                <w:szCs w:val="16"/>
              </w:rPr>
              <w:t>To</w:t>
            </w:r>
            <w:r w:rsidR="00761034" w:rsidRPr="00761034">
              <w:rPr>
                <w:rFonts w:ascii="Verdana" w:hAnsi="Verdana" w:cs="Verdana"/>
                <w:sz w:val="16"/>
                <w:szCs w:val="16"/>
              </w:rPr>
              <w:t xml:space="preserve"> achieve this, a semi-ETL system was created from scratch for the processing and preparation of students' data provided by the Universidad Mayor (the repo is private because it uses actual student data). Then, based on a YAML configuration file, the system runs several models using different sets of columns and algorithms.</w:t>
            </w:r>
            <w:r w:rsidR="00761034" w:rsidRPr="00761034">
              <w:rPr>
                <w:rFonts w:ascii="Verdana" w:hAnsi="Verdana" w:cs="Verdana"/>
                <w:sz w:val="16"/>
                <w:szCs w:val="16"/>
              </w:rPr>
              <w:br/>
            </w:r>
          </w:p>
        </w:tc>
      </w:tr>
    </w:tbl>
    <w:p w14:paraId="227A55A6" w14:textId="07DB4467" w:rsidR="00F51DCD" w:rsidRPr="00F41015" w:rsidRDefault="00AC187E" w:rsidP="00AC187E">
      <w:pPr>
        <w:pStyle w:val="Liniapozioma"/>
        <w:tabs>
          <w:tab w:val="left" w:pos="2204"/>
        </w:tabs>
        <w:spacing w:after="0"/>
        <w:rPr>
          <w:sz w:val="6"/>
          <w:szCs w:val="6"/>
        </w:rPr>
      </w:pPr>
      <w:r>
        <w:rPr>
          <w:sz w:val="6"/>
          <w:szCs w:val="6"/>
        </w:rPr>
        <w:tab/>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2489"/>
        <w:gridCol w:w="7151"/>
      </w:tblGrid>
      <w:tr w:rsidR="00F51DCD" w:rsidRPr="00F41015" w14:paraId="7790D339" w14:textId="77777777" w:rsidTr="00940495">
        <w:tc>
          <w:tcPr>
            <w:tcW w:w="2489" w:type="dxa"/>
            <w:tcBorders>
              <w:top w:val="single" w:sz="1" w:space="0" w:color="FFFFFF"/>
              <w:left w:val="single" w:sz="1" w:space="0" w:color="FFFFFF"/>
              <w:bottom w:val="single" w:sz="1" w:space="0" w:color="FFFFFF"/>
            </w:tcBorders>
            <w:shd w:val="clear" w:color="auto" w:fill="auto"/>
          </w:tcPr>
          <w:p w14:paraId="4A348710" w14:textId="682A0B08" w:rsidR="00F51DCD" w:rsidRPr="00F41015" w:rsidRDefault="00F51DCD" w:rsidP="00940495">
            <w:pPr>
              <w:pStyle w:val="Zawartotabeli"/>
              <w:rPr>
                <w:rFonts w:ascii="Arial Black" w:hAnsi="Arial Black" w:cs="Verdana"/>
                <w:sz w:val="16"/>
                <w:szCs w:val="16"/>
              </w:rPr>
            </w:pPr>
            <w:r>
              <w:rPr>
                <w:rFonts w:ascii="Arial Black" w:hAnsi="Arial Black" w:cs="Verdana"/>
                <w:b/>
                <w:bCs/>
                <w:sz w:val="16"/>
                <w:szCs w:val="16"/>
              </w:rPr>
              <w:t>HOBBIES</w:t>
            </w:r>
            <w:r w:rsidRPr="00F41015">
              <w:rPr>
                <w:rFonts w:ascii="Arial Black" w:hAnsi="Arial Black" w:cs="Verdana"/>
                <w:sz w:val="16"/>
                <w:szCs w:val="16"/>
              </w:rPr>
              <w:t xml:space="preserve"> </w:t>
            </w:r>
          </w:p>
        </w:tc>
        <w:tc>
          <w:tcPr>
            <w:tcW w:w="7151" w:type="dxa"/>
            <w:tcBorders>
              <w:top w:val="single" w:sz="1" w:space="0" w:color="FFFFFF"/>
              <w:left w:val="single" w:sz="1" w:space="0" w:color="FFFFFF"/>
              <w:bottom w:val="single" w:sz="1" w:space="0" w:color="FFFFFF"/>
              <w:right w:val="single" w:sz="1" w:space="0" w:color="FFFFFF"/>
            </w:tcBorders>
            <w:shd w:val="clear" w:color="auto" w:fill="auto"/>
          </w:tcPr>
          <w:p w14:paraId="5C2E4EC5" w14:textId="55D501DF" w:rsidR="00F51DCD" w:rsidRPr="00F41015" w:rsidRDefault="00F51DCD" w:rsidP="00940495">
            <w:pPr>
              <w:pStyle w:val="Zawartotabeli"/>
              <w:rPr>
                <w:sz w:val="18"/>
                <w:szCs w:val="18"/>
              </w:rPr>
            </w:pPr>
            <w:r>
              <w:rPr>
                <w:rFonts w:ascii="Verdana" w:hAnsi="Verdana" w:cs="Verdana"/>
                <w:sz w:val="16"/>
                <w:szCs w:val="16"/>
              </w:rPr>
              <w:t xml:space="preserve">Cooking, </w:t>
            </w:r>
            <w:r w:rsidR="0067438B">
              <w:rPr>
                <w:rFonts w:ascii="Verdana" w:hAnsi="Verdana" w:cs="Verdana"/>
                <w:sz w:val="16"/>
                <w:szCs w:val="16"/>
              </w:rPr>
              <w:t>play guitar, videogames, programming challenging/complex stuff</w:t>
            </w:r>
            <w:r w:rsidR="00AC187E">
              <w:rPr>
                <w:rFonts w:ascii="Verdana" w:hAnsi="Verdana" w:cs="Verdana"/>
                <w:sz w:val="16"/>
                <w:szCs w:val="16"/>
              </w:rPr>
              <w:t>, audiobooks</w:t>
            </w:r>
            <w:r w:rsidR="00002A5E">
              <w:rPr>
                <w:rFonts w:ascii="Verdana" w:hAnsi="Verdana" w:cs="Verdana"/>
                <w:sz w:val="16"/>
                <w:szCs w:val="16"/>
              </w:rPr>
              <w:t xml:space="preserve">, </w:t>
            </w:r>
            <w:r w:rsidR="00C35587">
              <w:rPr>
                <w:rFonts w:ascii="Verdana" w:hAnsi="Verdana" w:cs="Verdana"/>
                <w:sz w:val="16"/>
                <w:szCs w:val="16"/>
              </w:rPr>
              <w:t xml:space="preserve">see series/movies, and </w:t>
            </w:r>
            <w:r w:rsidR="00002A5E">
              <w:rPr>
                <w:rFonts w:ascii="Verdana" w:hAnsi="Verdana" w:cs="Verdana"/>
                <w:sz w:val="16"/>
                <w:szCs w:val="16"/>
              </w:rPr>
              <w:t>travel.</w:t>
            </w:r>
          </w:p>
        </w:tc>
      </w:tr>
    </w:tbl>
    <w:p w14:paraId="00279838" w14:textId="77777777" w:rsidR="00A94DC4" w:rsidRPr="00F41015" w:rsidRDefault="00A94DC4">
      <w:pPr>
        <w:rPr>
          <w:sz w:val="18"/>
          <w:szCs w:val="18"/>
        </w:rPr>
      </w:pPr>
    </w:p>
    <w:sectPr w:rsidR="00A94DC4" w:rsidRPr="00F41015">
      <w:pgSz w:w="11906" w:h="16838"/>
      <w:pgMar w:top="621" w:right="621" w:bottom="621" w:left="621" w:header="720" w:footer="720" w:gutter="0"/>
      <w:pgBorders>
        <w:top w:val="single" w:sz="1" w:space="31" w:color="000000"/>
        <w:left w:val="single" w:sz="1" w:space="31" w:color="000000"/>
        <w:bottom w:val="single" w:sz="1" w:space="31" w:color="000000"/>
        <w:right w:val="single" w:sz="1" w:space="31" w:color="000000"/>
      </w:pgBorders>
      <w:cols w:space="72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charset w:val="00"/>
    <w:family w:val="auto"/>
    <w:pitch w:val="variable"/>
    <w:sig w:usb0="800000AF" w:usb1="1001ECEA" w:usb2="00000000" w:usb3="00000000" w:csb0="00000001" w:csb1="00000000"/>
  </w:font>
  <w:font w:name="Andale Sans UI">
    <w:altName w:val="Arial Unicode MS"/>
    <w:charset w:val="EE"/>
    <w:family w:val="auto"/>
    <w:pitch w:val="variable"/>
  </w:font>
  <w:font w:name="AngsanaUPC">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multilevel"/>
    <w:tmpl w:val="00000001"/>
    <w:name w:val="WW8Num1"/>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 w15:restartNumberingAfterBreak="0">
    <w:nsid w:val="00000002"/>
    <w:multiLevelType w:val="multilevel"/>
    <w:tmpl w:val="00000002"/>
    <w:name w:val="WW8Num2"/>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2" w15:restartNumberingAfterBreak="0">
    <w:nsid w:val="00000003"/>
    <w:multiLevelType w:val="multilevel"/>
    <w:tmpl w:val="00000003"/>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isplayBackgroundShape/>
  <w:embedSystemFonts/>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6"/>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doNotUseHTMLParagraphAutoSpacing/>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71DC6"/>
    <w:rsid w:val="00002A5E"/>
    <w:rsid w:val="00022D75"/>
    <w:rsid w:val="0004480D"/>
    <w:rsid w:val="00077AA5"/>
    <w:rsid w:val="00094A7D"/>
    <w:rsid w:val="000A0E36"/>
    <w:rsid w:val="000C5706"/>
    <w:rsid w:val="000E2133"/>
    <w:rsid w:val="000E247F"/>
    <w:rsid w:val="00130AE8"/>
    <w:rsid w:val="00132ACA"/>
    <w:rsid w:val="00136D3C"/>
    <w:rsid w:val="00154321"/>
    <w:rsid w:val="001E354D"/>
    <w:rsid w:val="001F3F59"/>
    <w:rsid w:val="00217FCD"/>
    <w:rsid w:val="002266E1"/>
    <w:rsid w:val="002634DE"/>
    <w:rsid w:val="00266BD8"/>
    <w:rsid w:val="002F3F3B"/>
    <w:rsid w:val="003942BA"/>
    <w:rsid w:val="003D7999"/>
    <w:rsid w:val="00433EF3"/>
    <w:rsid w:val="00464872"/>
    <w:rsid w:val="0048788A"/>
    <w:rsid w:val="004C0602"/>
    <w:rsid w:val="004E7DDC"/>
    <w:rsid w:val="005362D9"/>
    <w:rsid w:val="00556C84"/>
    <w:rsid w:val="005651E3"/>
    <w:rsid w:val="0057162C"/>
    <w:rsid w:val="005C6E5F"/>
    <w:rsid w:val="005F5478"/>
    <w:rsid w:val="00607C99"/>
    <w:rsid w:val="006126B7"/>
    <w:rsid w:val="006666C5"/>
    <w:rsid w:val="00671DC6"/>
    <w:rsid w:val="00673C25"/>
    <w:rsid w:val="0067438B"/>
    <w:rsid w:val="00674F9C"/>
    <w:rsid w:val="006864B3"/>
    <w:rsid w:val="00701246"/>
    <w:rsid w:val="007119E2"/>
    <w:rsid w:val="0071237E"/>
    <w:rsid w:val="00761034"/>
    <w:rsid w:val="007A1A7D"/>
    <w:rsid w:val="007A467F"/>
    <w:rsid w:val="00844D8A"/>
    <w:rsid w:val="008465B5"/>
    <w:rsid w:val="008B46B3"/>
    <w:rsid w:val="008C02D8"/>
    <w:rsid w:val="008D1465"/>
    <w:rsid w:val="00991690"/>
    <w:rsid w:val="009B2A93"/>
    <w:rsid w:val="009F5767"/>
    <w:rsid w:val="00A67E1A"/>
    <w:rsid w:val="00A77BD2"/>
    <w:rsid w:val="00A94DC4"/>
    <w:rsid w:val="00AC187E"/>
    <w:rsid w:val="00B86089"/>
    <w:rsid w:val="00C35587"/>
    <w:rsid w:val="00C955AC"/>
    <w:rsid w:val="00CA3424"/>
    <w:rsid w:val="00D04AAE"/>
    <w:rsid w:val="00D05287"/>
    <w:rsid w:val="00D95877"/>
    <w:rsid w:val="00E8023B"/>
    <w:rsid w:val="00EF5A49"/>
    <w:rsid w:val="00F10C88"/>
    <w:rsid w:val="00F154BE"/>
    <w:rsid w:val="00F36950"/>
    <w:rsid w:val="00F41015"/>
    <w:rsid w:val="00F51DCD"/>
    <w:rsid w:val="00FB4A0E"/>
    <w:rsid w:val="00FE2490"/>
    <w:rsid w:val="00FE4A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547169C4"/>
  <w15:chartTrackingRefBased/>
  <w15:docId w15:val="{3E8D7CCA-521A-423B-A3D1-C1B03D9E0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eastAsia="Andale Sans UI"/>
      <w:kern w:val="1"/>
      <w:sz w:val="24"/>
      <w:szCs w:val="24"/>
    </w:rPr>
  </w:style>
  <w:style w:type="paragraph" w:styleId="Heading4">
    <w:name w:val="heading 4"/>
    <w:basedOn w:val="Normal"/>
    <w:link w:val="Heading4Char"/>
    <w:uiPriority w:val="9"/>
    <w:qFormat/>
    <w:rsid w:val="007119E2"/>
    <w:pPr>
      <w:widowControl/>
      <w:suppressAutoHyphens w:val="0"/>
      <w:spacing w:before="100" w:beforeAutospacing="1" w:after="100" w:afterAutospacing="1"/>
      <w:outlineLvl w:val="3"/>
    </w:pPr>
    <w:rPr>
      <w:rFonts w:eastAsia="Times New Roman"/>
      <w:b/>
      <w:bCs/>
      <w:kern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Symbol" w:hAnsi="Symbol" w:cs="OpenSymbol"/>
    </w:rPr>
  </w:style>
  <w:style w:type="character" w:customStyle="1" w:styleId="WW8Num1z1">
    <w:name w:val="WW8Num1z1"/>
    <w:rPr>
      <w:rFonts w:ascii="OpenSymbol" w:hAnsi="OpenSymbol" w:cs="OpenSymbol"/>
    </w:rPr>
  </w:style>
  <w:style w:type="character" w:customStyle="1" w:styleId="WW8Num2z0">
    <w:name w:val="WW8Num2z0"/>
    <w:rPr>
      <w:rFonts w:ascii="Symbol" w:hAnsi="Symbol" w:cs="OpenSymbol"/>
    </w:rPr>
  </w:style>
  <w:style w:type="character" w:customStyle="1" w:styleId="WW8Num2z1">
    <w:name w:val="WW8Num2z1"/>
    <w:rPr>
      <w:rFonts w:ascii="OpenSymbol" w:hAnsi="OpenSymbol" w:cs="OpenSymbol"/>
    </w:rPr>
  </w:style>
  <w:style w:type="character" w:customStyle="1" w:styleId="WW8Num3z0">
    <w:name w:val="WW8Num3z0"/>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styleId="Hyperlink">
    <w:name w:val="Hyperlink"/>
    <w:rPr>
      <w:color w:val="000080"/>
      <w:u w:val="single"/>
    </w:rPr>
  </w:style>
  <w:style w:type="character" w:customStyle="1" w:styleId="RTFNum21">
    <w:name w:val="RTF_Num 2 1"/>
    <w:rPr>
      <w:rFonts w:ascii="AngsanaUPC" w:eastAsia="AngsanaUPC" w:hAnsi="AngsanaUPC" w:cs="AngsanaUPC"/>
      <w:b w:val="0"/>
      <w:bCs w:val="0"/>
      <w:i w:val="0"/>
      <w:iCs w:val="0"/>
      <w:caps w:val="0"/>
      <w:smallCaps w:val="0"/>
      <w:strike w:val="0"/>
      <w:dstrike w:val="0"/>
      <w:color w:val="000000"/>
      <w:spacing w:val="0"/>
      <w:w w:val="100"/>
      <w:position w:val="0"/>
      <w:sz w:val="32"/>
      <w:szCs w:val="32"/>
      <w:u w:val="none"/>
      <w:vertAlign w:val="baseline"/>
      <w:lang w:val="en-US"/>
    </w:rPr>
  </w:style>
  <w:style w:type="character" w:customStyle="1" w:styleId="RTFNum22">
    <w:name w:val="RTF_Num 2 2"/>
    <w:rPr>
      <w:rFonts w:ascii="AngsanaUPC" w:eastAsia="AngsanaUPC" w:hAnsi="AngsanaUPC" w:cs="AngsanaUPC"/>
      <w:b w:val="0"/>
      <w:bCs w:val="0"/>
      <w:i w:val="0"/>
      <w:iCs w:val="0"/>
      <w:caps w:val="0"/>
      <w:smallCaps w:val="0"/>
      <w:strike w:val="0"/>
      <w:dstrike w:val="0"/>
      <w:color w:val="000000"/>
      <w:spacing w:val="0"/>
      <w:w w:val="100"/>
      <w:position w:val="0"/>
      <w:sz w:val="32"/>
      <w:szCs w:val="32"/>
      <w:u w:val="none"/>
      <w:vertAlign w:val="baseline"/>
      <w:lang w:val="en-US"/>
    </w:rPr>
  </w:style>
  <w:style w:type="character" w:customStyle="1" w:styleId="RTFNum23">
    <w:name w:val="RTF_Num 2 3"/>
    <w:rPr>
      <w:rFonts w:ascii="AngsanaUPC" w:eastAsia="AngsanaUPC" w:hAnsi="AngsanaUPC" w:cs="AngsanaUPC"/>
      <w:b w:val="0"/>
      <w:bCs w:val="0"/>
      <w:i w:val="0"/>
      <w:iCs w:val="0"/>
      <w:caps w:val="0"/>
      <w:smallCaps w:val="0"/>
      <w:strike w:val="0"/>
      <w:dstrike w:val="0"/>
      <w:color w:val="000000"/>
      <w:spacing w:val="0"/>
      <w:w w:val="100"/>
      <w:position w:val="0"/>
      <w:sz w:val="32"/>
      <w:szCs w:val="32"/>
      <w:u w:val="none"/>
      <w:vertAlign w:val="baseline"/>
      <w:lang w:val="en-US"/>
    </w:rPr>
  </w:style>
  <w:style w:type="character" w:customStyle="1" w:styleId="RTFNum24">
    <w:name w:val="RTF_Num 2 4"/>
    <w:rPr>
      <w:rFonts w:ascii="AngsanaUPC" w:eastAsia="AngsanaUPC" w:hAnsi="AngsanaUPC" w:cs="AngsanaUPC"/>
      <w:b w:val="0"/>
      <w:bCs w:val="0"/>
      <w:i w:val="0"/>
      <w:iCs w:val="0"/>
      <w:caps w:val="0"/>
      <w:smallCaps w:val="0"/>
      <w:strike w:val="0"/>
      <w:dstrike w:val="0"/>
      <w:color w:val="000000"/>
      <w:spacing w:val="0"/>
      <w:w w:val="100"/>
      <w:position w:val="0"/>
      <w:sz w:val="32"/>
      <w:szCs w:val="32"/>
      <w:u w:val="none"/>
      <w:vertAlign w:val="baseline"/>
      <w:lang w:val="en-US"/>
    </w:rPr>
  </w:style>
  <w:style w:type="character" w:customStyle="1" w:styleId="RTFNum25">
    <w:name w:val="RTF_Num 2 5"/>
    <w:rPr>
      <w:rFonts w:ascii="AngsanaUPC" w:eastAsia="AngsanaUPC" w:hAnsi="AngsanaUPC" w:cs="AngsanaUPC"/>
      <w:b w:val="0"/>
      <w:bCs w:val="0"/>
      <w:i w:val="0"/>
      <w:iCs w:val="0"/>
      <w:caps w:val="0"/>
      <w:smallCaps w:val="0"/>
      <w:strike w:val="0"/>
      <w:dstrike w:val="0"/>
      <w:color w:val="000000"/>
      <w:spacing w:val="0"/>
      <w:w w:val="100"/>
      <w:position w:val="0"/>
      <w:sz w:val="32"/>
      <w:szCs w:val="32"/>
      <w:u w:val="none"/>
      <w:vertAlign w:val="baseline"/>
      <w:lang w:val="en-US"/>
    </w:rPr>
  </w:style>
  <w:style w:type="character" w:customStyle="1" w:styleId="RTFNum26">
    <w:name w:val="RTF_Num 2 6"/>
    <w:rPr>
      <w:rFonts w:ascii="AngsanaUPC" w:eastAsia="AngsanaUPC" w:hAnsi="AngsanaUPC" w:cs="AngsanaUPC"/>
      <w:b w:val="0"/>
      <w:bCs w:val="0"/>
      <w:i w:val="0"/>
      <w:iCs w:val="0"/>
      <w:caps w:val="0"/>
      <w:smallCaps w:val="0"/>
      <w:strike w:val="0"/>
      <w:dstrike w:val="0"/>
      <w:color w:val="000000"/>
      <w:spacing w:val="0"/>
      <w:w w:val="100"/>
      <w:position w:val="0"/>
      <w:sz w:val="32"/>
      <w:szCs w:val="32"/>
      <w:u w:val="none"/>
      <w:vertAlign w:val="baseline"/>
      <w:lang w:val="en-US"/>
    </w:rPr>
  </w:style>
  <w:style w:type="character" w:customStyle="1" w:styleId="RTFNum27">
    <w:name w:val="RTF_Num 2 7"/>
    <w:rPr>
      <w:rFonts w:ascii="AngsanaUPC" w:eastAsia="AngsanaUPC" w:hAnsi="AngsanaUPC" w:cs="AngsanaUPC"/>
      <w:b w:val="0"/>
      <w:bCs w:val="0"/>
      <w:i w:val="0"/>
      <w:iCs w:val="0"/>
      <w:caps w:val="0"/>
      <w:smallCaps w:val="0"/>
      <w:strike w:val="0"/>
      <w:dstrike w:val="0"/>
      <w:color w:val="000000"/>
      <w:spacing w:val="0"/>
      <w:w w:val="100"/>
      <w:position w:val="0"/>
      <w:sz w:val="32"/>
      <w:szCs w:val="32"/>
      <w:u w:val="none"/>
      <w:vertAlign w:val="baseline"/>
      <w:lang w:val="en-US"/>
    </w:rPr>
  </w:style>
  <w:style w:type="character" w:customStyle="1" w:styleId="RTFNum28">
    <w:name w:val="RTF_Num 2 8"/>
    <w:rPr>
      <w:rFonts w:ascii="AngsanaUPC" w:eastAsia="AngsanaUPC" w:hAnsi="AngsanaUPC" w:cs="AngsanaUPC"/>
      <w:b w:val="0"/>
      <w:bCs w:val="0"/>
      <w:i w:val="0"/>
      <w:iCs w:val="0"/>
      <w:caps w:val="0"/>
      <w:smallCaps w:val="0"/>
      <w:strike w:val="0"/>
      <w:dstrike w:val="0"/>
      <w:color w:val="000000"/>
      <w:spacing w:val="0"/>
      <w:w w:val="100"/>
      <w:position w:val="0"/>
      <w:sz w:val="32"/>
      <w:szCs w:val="32"/>
      <w:u w:val="none"/>
      <w:vertAlign w:val="baseline"/>
      <w:lang w:val="en-US"/>
    </w:rPr>
  </w:style>
  <w:style w:type="character" w:customStyle="1" w:styleId="RTFNum29">
    <w:name w:val="RTF_Num 2 9"/>
    <w:rPr>
      <w:rFonts w:ascii="AngsanaUPC" w:eastAsia="AngsanaUPC" w:hAnsi="AngsanaUPC" w:cs="AngsanaUPC"/>
      <w:b w:val="0"/>
      <w:bCs w:val="0"/>
      <w:i w:val="0"/>
      <w:iCs w:val="0"/>
      <w:caps w:val="0"/>
      <w:smallCaps w:val="0"/>
      <w:strike w:val="0"/>
      <w:dstrike w:val="0"/>
      <w:color w:val="000000"/>
      <w:spacing w:val="0"/>
      <w:w w:val="100"/>
      <w:position w:val="0"/>
      <w:sz w:val="32"/>
      <w:szCs w:val="32"/>
      <w:u w:val="none"/>
      <w:vertAlign w:val="baseline"/>
      <w:lang w:val="en-US"/>
    </w:rPr>
  </w:style>
  <w:style w:type="character" w:customStyle="1" w:styleId="DefaultParagraphFont1">
    <w:name w:val="Default Paragraph Font1"/>
  </w:style>
  <w:style w:type="character" w:customStyle="1" w:styleId="Symbolewypunktowania">
    <w:name w:val="Symbole wypunktowania"/>
    <w:rPr>
      <w:rFonts w:ascii="OpenSymbol" w:eastAsia="OpenSymbol" w:hAnsi="OpenSymbol" w:cs="OpenSymbol"/>
    </w:rPr>
  </w:style>
  <w:style w:type="paragraph" w:customStyle="1" w:styleId="Nagwek1">
    <w:name w:val="Nagłówek1"/>
    <w:basedOn w:val="Normal"/>
    <w:next w:val="BodyText"/>
    <w:pPr>
      <w:keepNext/>
      <w:spacing w:before="240" w:after="120"/>
    </w:pPr>
    <w:rPr>
      <w:rFonts w:ascii="Arial" w:hAnsi="Arial" w:cs="Tahoma"/>
      <w:sz w:val="28"/>
      <w:szCs w:val="28"/>
    </w:rPr>
  </w:style>
  <w:style w:type="paragraph" w:styleId="BodyText">
    <w:name w:val="Body Text"/>
    <w:basedOn w:val="Normal"/>
    <w:pPr>
      <w:spacing w:after="120"/>
    </w:pPr>
  </w:style>
  <w:style w:type="paragraph" w:styleId="List">
    <w:name w:val="List"/>
    <w:basedOn w:val="BodyText"/>
    <w:rPr>
      <w:rFonts w:cs="Tahoma"/>
    </w:rPr>
  </w:style>
  <w:style w:type="paragraph" w:customStyle="1" w:styleId="Podpis1">
    <w:name w:val="Podpis1"/>
    <w:basedOn w:val="Normal"/>
    <w:pPr>
      <w:suppressLineNumbers/>
      <w:spacing w:before="120" w:after="120"/>
    </w:pPr>
    <w:rPr>
      <w:rFonts w:cs="Tahoma"/>
      <w:i/>
      <w:iCs/>
    </w:rPr>
  </w:style>
  <w:style w:type="paragraph" w:customStyle="1" w:styleId="Indeks">
    <w:name w:val="Indeks"/>
    <w:basedOn w:val="Normal"/>
    <w:pPr>
      <w:suppressLineNumbers/>
    </w:pPr>
    <w:rPr>
      <w:rFonts w:cs="Tahoma"/>
    </w:rPr>
  </w:style>
  <w:style w:type="paragraph" w:customStyle="1" w:styleId="Liniapozioma">
    <w:name w:val="Linia pozioma"/>
    <w:basedOn w:val="Normal"/>
    <w:next w:val="BodyText"/>
    <w:pPr>
      <w:suppressLineNumbers/>
      <w:pBdr>
        <w:bottom w:val="single" w:sz="1" w:space="0" w:color="808080"/>
      </w:pBdr>
      <w:spacing w:after="283"/>
    </w:pPr>
    <w:rPr>
      <w:sz w:val="12"/>
      <w:szCs w:val="12"/>
    </w:rPr>
  </w:style>
  <w:style w:type="paragraph" w:customStyle="1" w:styleId="Zawartotabeli">
    <w:name w:val="Zawartość tabeli"/>
    <w:basedOn w:val="Normal"/>
    <w:pPr>
      <w:suppressLineNumbers/>
    </w:pPr>
  </w:style>
  <w:style w:type="paragraph" w:customStyle="1" w:styleId="Nagwektabeli">
    <w:name w:val="Nagłówek tabeli"/>
    <w:basedOn w:val="Zawartotabeli"/>
    <w:pPr>
      <w:jc w:val="center"/>
    </w:pPr>
    <w:rPr>
      <w:b/>
      <w:bCs/>
    </w:rPr>
  </w:style>
  <w:style w:type="character" w:customStyle="1" w:styleId="Heading4Char">
    <w:name w:val="Heading 4 Char"/>
    <w:link w:val="Heading4"/>
    <w:uiPriority w:val="9"/>
    <w:rsid w:val="007119E2"/>
    <w:rPr>
      <w:b/>
      <w:bCs/>
      <w:sz w:val="24"/>
      <w:szCs w:val="24"/>
    </w:rPr>
  </w:style>
  <w:style w:type="paragraph" w:customStyle="1" w:styleId="pv-accomplishment-entitydate">
    <w:name w:val="pv-accomplishment-entity__date"/>
    <w:basedOn w:val="Normal"/>
    <w:rsid w:val="007119E2"/>
    <w:pPr>
      <w:widowControl/>
      <w:suppressAutoHyphens w:val="0"/>
      <w:spacing w:before="100" w:beforeAutospacing="1" w:after="100" w:afterAutospacing="1"/>
    </w:pPr>
    <w:rPr>
      <w:rFonts w:eastAsia="Times New Roman"/>
      <w:kern w:val="0"/>
    </w:rPr>
  </w:style>
  <w:style w:type="character" w:styleId="UnresolvedMention">
    <w:name w:val="Unresolved Mention"/>
    <w:uiPriority w:val="99"/>
    <w:semiHidden/>
    <w:unhideWhenUsed/>
    <w:rsid w:val="0004480D"/>
    <w:rPr>
      <w:color w:val="605E5C"/>
      <w:shd w:val="clear" w:color="auto" w:fill="E1DFDD"/>
    </w:rPr>
  </w:style>
  <w:style w:type="character" w:customStyle="1" w:styleId="vanity-namedomain">
    <w:name w:val="vanity-name__domain"/>
    <w:basedOn w:val="DefaultParagraphFont"/>
    <w:rsid w:val="0004480D"/>
  </w:style>
  <w:style w:type="character" w:customStyle="1" w:styleId="vanity-namedisplay-name">
    <w:name w:val="vanity-name__display-name"/>
    <w:basedOn w:val="DefaultParagraphFont"/>
    <w:rsid w:val="0004480D"/>
  </w:style>
  <w:style w:type="character" w:styleId="CommentReference">
    <w:name w:val="annotation reference"/>
    <w:uiPriority w:val="99"/>
    <w:semiHidden/>
    <w:unhideWhenUsed/>
    <w:rsid w:val="00CA3424"/>
    <w:rPr>
      <w:sz w:val="16"/>
      <w:szCs w:val="16"/>
    </w:rPr>
  </w:style>
  <w:style w:type="paragraph" w:styleId="CommentText">
    <w:name w:val="annotation text"/>
    <w:basedOn w:val="Normal"/>
    <w:link w:val="CommentTextChar"/>
    <w:uiPriority w:val="99"/>
    <w:semiHidden/>
    <w:unhideWhenUsed/>
    <w:rsid w:val="00CA3424"/>
    <w:rPr>
      <w:sz w:val="20"/>
      <w:szCs w:val="20"/>
    </w:rPr>
  </w:style>
  <w:style w:type="character" w:customStyle="1" w:styleId="CommentTextChar">
    <w:name w:val="Comment Text Char"/>
    <w:link w:val="CommentText"/>
    <w:uiPriority w:val="99"/>
    <w:semiHidden/>
    <w:rsid w:val="00CA3424"/>
    <w:rPr>
      <w:rFonts w:eastAsia="Andale Sans UI"/>
      <w:kern w:val="1"/>
    </w:rPr>
  </w:style>
  <w:style w:type="paragraph" w:styleId="CommentSubject">
    <w:name w:val="annotation subject"/>
    <w:basedOn w:val="CommentText"/>
    <w:next w:val="CommentText"/>
    <w:link w:val="CommentSubjectChar"/>
    <w:uiPriority w:val="99"/>
    <w:semiHidden/>
    <w:unhideWhenUsed/>
    <w:rsid w:val="00CA3424"/>
    <w:rPr>
      <w:b/>
      <w:bCs/>
    </w:rPr>
  </w:style>
  <w:style w:type="character" w:customStyle="1" w:styleId="CommentSubjectChar">
    <w:name w:val="Comment Subject Char"/>
    <w:link w:val="CommentSubject"/>
    <w:uiPriority w:val="99"/>
    <w:semiHidden/>
    <w:rsid w:val="00CA3424"/>
    <w:rPr>
      <w:rFonts w:eastAsia="Andale Sans UI"/>
      <w:b/>
      <w:bCs/>
      <w:kern w:val="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30702929">
      <w:bodyDiv w:val="1"/>
      <w:marLeft w:val="0"/>
      <w:marRight w:val="0"/>
      <w:marTop w:val="0"/>
      <w:marBottom w:val="0"/>
      <w:divBdr>
        <w:top w:val="none" w:sz="0" w:space="0" w:color="auto"/>
        <w:left w:val="none" w:sz="0" w:space="0" w:color="auto"/>
        <w:bottom w:val="none" w:sz="0" w:space="0" w:color="auto"/>
        <w:right w:val="none" w:sz="0" w:space="0" w:color="auto"/>
      </w:divBdr>
      <w:divsChild>
        <w:div w:id="1530491953">
          <w:marLeft w:val="0"/>
          <w:marRight w:val="0"/>
          <w:marTop w:val="0"/>
          <w:marBottom w:val="0"/>
          <w:divBdr>
            <w:top w:val="none" w:sz="0" w:space="0" w:color="auto"/>
            <w:left w:val="none" w:sz="0" w:space="0" w:color="auto"/>
            <w:bottom w:val="none" w:sz="0" w:space="0" w:color="auto"/>
            <w:right w:val="none" w:sz="0" w:space="0" w:color="auto"/>
          </w:divBdr>
        </w:div>
      </w:divsChild>
    </w:div>
    <w:div w:id="973826148">
      <w:bodyDiv w:val="1"/>
      <w:marLeft w:val="0"/>
      <w:marRight w:val="0"/>
      <w:marTop w:val="0"/>
      <w:marBottom w:val="0"/>
      <w:divBdr>
        <w:top w:val="none" w:sz="0" w:space="0" w:color="auto"/>
        <w:left w:val="none" w:sz="0" w:space="0" w:color="auto"/>
        <w:bottom w:val="none" w:sz="0" w:space="0" w:color="auto"/>
        <w:right w:val="none" w:sz="0" w:space="0" w:color="auto"/>
      </w:divBdr>
    </w:div>
    <w:div w:id="1613172374">
      <w:bodyDiv w:val="1"/>
      <w:marLeft w:val="0"/>
      <w:marRight w:val="0"/>
      <w:marTop w:val="0"/>
      <w:marBottom w:val="0"/>
      <w:divBdr>
        <w:top w:val="none" w:sz="0" w:space="0" w:color="auto"/>
        <w:left w:val="none" w:sz="0" w:space="0" w:color="auto"/>
        <w:bottom w:val="none" w:sz="0" w:space="0" w:color="auto"/>
        <w:right w:val="none" w:sz="0" w:space="0" w:color="auto"/>
      </w:divBdr>
    </w:div>
    <w:div w:id="2137867699">
      <w:bodyDiv w:val="1"/>
      <w:marLeft w:val="0"/>
      <w:marRight w:val="0"/>
      <w:marTop w:val="0"/>
      <w:marBottom w:val="0"/>
      <w:divBdr>
        <w:top w:val="none" w:sz="0" w:space="0" w:color="auto"/>
        <w:left w:val="none" w:sz="0" w:space="0" w:color="auto"/>
        <w:bottom w:val="none" w:sz="0" w:space="0" w:color="auto"/>
        <w:right w:val="none" w:sz="0" w:space="0" w:color="auto"/>
      </w:divBdr>
      <w:divsChild>
        <w:div w:id="12197782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gabriel-carcamo" TargetMode="External"/><Relationship Id="rId3" Type="http://schemas.openxmlformats.org/officeDocument/2006/relationships/styles" Target="styles.xml"/><Relationship Id="rId7" Type="http://schemas.openxmlformats.org/officeDocument/2006/relationships/hyperlink" Target="mailto:carcamo.gabriel@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67916F-AFE4-4107-B117-3F5262DDFA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1</Pages>
  <Words>541</Words>
  <Characters>3084</Characters>
  <Application>Microsoft Office Word</Application>
  <DocSecurity>0</DocSecurity>
  <Lines>25</Lines>
  <Paragraphs>7</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
      <vt:lpstr/>
    </vt:vector>
  </TitlesOfParts>
  <Company/>
  <LinksUpToDate>false</LinksUpToDate>
  <CharactersWithSpaces>3618</CharactersWithSpaces>
  <SharedDoc>false</SharedDoc>
  <HLinks>
    <vt:vector size="12" baseType="variant">
      <vt:variant>
        <vt:i4>3801124</vt:i4>
      </vt:variant>
      <vt:variant>
        <vt:i4>3</vt:i4>
      </vt:variant>
      <vt:variant>
        <vt:i4>0</vt:i4>
      </vt:variant>
      <vt:variant>
        <vt:i4>5</vt:i4>
      </vt:variant>
      <vt:variant>
        <vt:lpwstr>http://www.linkedin.com/in/gabriel-carcamo</vt:lpwstr>
      </vt:variant>
      <vt:variant>
        <vt:lpwstr/>
      </vt:variant>
      <vt:variant>
        <vt:i4>1638520</vt:i4>
      </vt:variant>
      <vt:variant>
        <vt:i4>0</vt:i4>
      </vt:variant>
      <vt:variant>
        <vt:i4>0</vt:i4>
      </vt:variant>
      <vt:variant>
        <vt:i4>5</vt:i4>
      </vt:variant>
      <vt:variant>
        <vt:lpwstr>mailto:carcamo.gabriel@gmail.com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Turbo</dc:creator>
  <cp:keywords/>
  <cp:lastModifiedBy>gabriel carcamo marambio</cp:lastModifiedBy>
  <cp:revision>36</cp:revision>
  <cp:lastPrinted>2020-04-04T23:16:00Z</cp:lastPrinted>
  <dcterms:created xsi:type="dcterms:W3CDTF">2021-02-07T23:03:00Z</dcterms:created>
  <dcterms:modified xsi:type="dcterms:W3CDTF">2021-02-13T14:13:00Z</dcterms:modified>
</cp:coreProperties>
</file>